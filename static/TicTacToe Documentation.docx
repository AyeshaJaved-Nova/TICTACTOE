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A97BE3" w14:textId="77777777" w:rsidR="00087345" w:rsidRPr="00545893" w:rsidRDefault="00690667" w:rsidP="00636FC4">
      <w:pPr>
        <w:ind w:left="200"/>
        <w:jc w:val="both"/>
        <w:rPr>
          <w:b/>
          <w:bCs/>
          <w:sz w:val="32"/>
          <w:szCs w:val="32"/>
          <w:lang w:val="en-GB"/>
        </w:rPr>
      </w:pPr>
      <w:r w:rsidRPr="00545893">
        <w:rPr>
          <w:b/>
          <w:bCs/>
          <w:sz w:val="32"/>
          <w:szCs w:val="32"/>
          <w:lang w:val="en-GB"/>
        </w:rPr>
        <w:t>Table of content</w:t>
      </w:r>
    </w:p>
    <w:p w14:paraId="340289B5" w14:textId="77777777" w:rsidR="00087345" w:rsidRPr="00545893" w:rsidRDefault="00087345" w:rsidP="00636FC4">
      <w:pPr>
        <w:ind w:left="200"/>
        <w:jc w:val="both"/>
        <w:rPr>
          <w:b/>
          <w:bCs/>
          <w:sz w:val="32"/>
          <w:szCs w:val="32"/>
          <w:lang w:val="en-GB"/>
        </w:rPr>
      </w:pPr>
    </w:p>
    <w:p w14:paraId="6069C137" w14:textId="0184E67B" w:rsidR="00087345" w:rsidRPr="00545893" w:rsidRDefault="00690667" w:rsidP="00636FC4">
      <w:pPr>
        <w:numPr>
          <w:ilvl w:val="0"/>
          <w:numId w:val="1"/>
        </w:numPr>
        <w:jc w:val="both"/>
        <w:rPr>
          <w:b/>
          <w:bCs/>
          <w:sz w:val="32"/>
          <w:szCs w:val="32"/>
          <w:lang w:val="en-GB"/>
        </w:rPr>
      </w:pPr>
      <w:r w:rsidRPr="00545893">
        <w:rPr>
          <w:b/>
          <w:bCs/>
          <w:sz w:val="32"/>
          <w:szCs w:val="32"/>
          <w:lang w:val="en-GB"/>
        </w:rPr>
        <w:t>Introduction</w:t>
      </w:r>
      <w:r w:rsidR="009D3B6C">
        <w:rPr>
          <w:b/>
          <w:bCs/>
          <w:sz w:val="32"/>
          <w:szCs w:val="32"/>
          <w:lang w:val="en-GB"/>
        </w:rPr>
        <w:t>……………………………………………………</w:t>
      </w:r>
      <w:proofErr w:type="gramStart"/>
      <w:r w:rsidR="009D3B6C">
        <w:rPr>
          <w:b/>
          <w:bCs/>
          <w:sz w:val="32"/>
          <w:szCs w:val="32"/>
          <w:lang w:val="en-GB"/>
        </w:rPr>
        <w:t>…..</w:t>
      </w:r>
      <w:proofErr w:type="gramEnd"/>
      <w:r w:rsidR="009D3B6C">
        <w:rPr>
          <w:b/>
          <w:bCs/>
          <w:sz w:val="32"/>
          <w:szCs w:val="32"/>
          <w:lang w:val="en-GB"/>
        </w:rPr>
        <w:t>3</w:t>
      </w:r>
    </w:p>
    <w:p w14:paraId="54263A5D" w14:textId="54235C69" w:rsidR="00087345" w:rsidRPr="00545893" w:rsidRDefault="00690667" w:rsidP="00636FC4">
      <w:pPr>
        <w:numPr>
          <w:ilvl w:val="0"/>
          <w:numId w:val="1"/>
        </w:numPr>
        <w:jc w:val="both"/>
        <w:rPr>
          <w:b/>
          <w:bCs/>
          <w:sz w:val="32"/>
          <w:szCs w:val="32"/>
          <w:lang w:val="en-GB"/>
        </w:rPr>
      </w:pPr>
      <w:r w:rsidRPr="00545893">
        <w:rPr>
          <w:b/>
          <w:bCs/>
          <w:sz w:val="32"/>
          <w:szCs w:val="32"/>
          <w:lang w:val="en-GB"/>
        </w:rPr>
        <w:t>Code screenshots</w:t>
      </w:r>
    </w:p>
    <w:p w14:paraId="5999E464" w14:textId="39D307F3" w:rsidR="00087345" w:rsidRPr="00545893" w:rsidRDefault="00690667" w:rsidP="00636FC4">
      <w:pPr>
        <w:numPr>
          <w:ilvl w:val="2"/>
          <w:numId w:val="1"/>
        </w:numPr>
        <w:jc w:val="both"/>
        <w:rPr>
          <w:b/>
          <w:bCs/>
          <w:sz w:val="32"/>
          <w:szCs w:val="32"/>
          <w:lang w:val="en-GB"/>
        </w:rPr>
      </w:pPr>
      <w:r w:rsidRPr="00545893">
        <w:rPr>
          <w:b/>
          <w:bCs/>
          <w:sz w:val="32"/>
          <w:szCs w:val="32"/>
          <w:lang w:val="en-GB"/>
        </w:rPr>
        <w:t>Front</w:t>
      </w:r>
      <w:r w:rsidR="00545893">
        <w:rPr>
          <w:b/>
          <w:bCs/>
          <w:sz w:val="32"/>
          <w:szCs w:val="32"/>
          <w:lang w:val="en-GB"/>
        </w:rPr>
        <w:t>-</w:t>
      </w:r>
      <w:r w:rsidR="00545893" w:rsidRPr="00545893">
        <w:rPr>
          <w:b/>
          <w:bCs/>
          <w:sz w:val="32"/>
          <w:szCs w:val="32"/>
          <w:lang w:val="en-GB"/>
        </w:rPr>
        <w:t>end Code</w:t>
      </w:r>
      <w:r w:rsidRPr="00545893">
        <w:rPr>
          <w:b/>
          <w:bCs/>
          <w:sz w:val="32"/>
          <w:szCs w:val="32"/>
          <w:lang w:val="en-GB"/>
        </w:rPr>
        <w:t xml:space="preserve"> Screenshots</w:t>
      </w:r>
    </w:p>
    <w:p w14:paraId="7FDBABAA" w14:textId="0CF7E45C" w:rsidR="00087345" w:rsidRPr="00545893" w:rsidRDefault="00690667" w:rsidP="00636FC4">
      <w:pPr>
        <w:numPr>
          <w:ilvl w:val="3"/>
          <w:numId w:val="1"/>
        </w:numPr>
        <w:jc w:val="both"/>
        <w:rPr>
          <w:b/>
          <w:bCs/>
          <w:sz w:val="32"/>
          <w:szCs w:val="32"/>
          <w:lang w:val="en-GB"/>
        </w:rPr>
      </w:pPr>
      <w:r w:rsidRPr="00545893">
        <w:rPr>
          <w:b/>
          <w:bCs/>
          <w:sz w:val="32"/>
          <w:szCs w:val="32"/>
          <w:lang w:val="en-GB"/>
        </w:rPr>
        <w:t>H</w:t>
      </w:r>
      <w:r w:rsidR="00545893">
        <w:rPr>
          <w:b/>
          <w:bCs/>
          <w:sz w:val="32"/>
          <w:szCs w:val="32"/>
          <w:lang w:val="en-GB"/>
        </w:rPr>
        <w:t>o</w:t>
      </w:r>
      <w:r w:rsidRPr="00545893">
        <w:rPr>
          <w:b/>
          <w:bCs/>
          <w:sz w:val="32"/>
          <w:szCs w:val="32"/>
          <w:lang w:val="en-GB"/>
        </w:rPr>
        <w:t>mepage HTML</w:t>
      </w:r>
      <w:r w:rsidR="009D3B6C">
        <w:rPr>
          <w:b/>
          <w:bCs/>
          <w:sz w:val="32"/>
          <w:szCs w:val="32"/>
          <w:lang w:val="en-GB"/>
        </w:rPr>
        <w:t>………………………………….4</w:t>
      </w:r>
    </w:p>
    <w:p w14:paraId="295582B5" w14:textId="272C55E4" w:rsidR="00087345" w:rsidRPr="00545893" w:rsidRDefault="00690667" w:rsidP="00636FC4">
      <w:pPr>
        <w:numPr>
          <w:ilvl w:val="3"/>
          <w:numId w:val="1"/>
        </w:numPr>
        <w:jc w:val="both"/>
        <w:rPr>
          <w:b/>
          <w:bCs/>
          <w:sz w:val="32"/>
          <w:szCs w:val="32"/>
          <w:lang w:val="en-GB"/>
        </w:rPr>
      </w:pPr>
      <w:r w:rsidRPr="00545893">
        <w:rPr>
          <w:b/>
          <w:bCs/>
          <w:sz w:val="32"/>
          <w:szCs w:val="32"/>
          <w:lang w:val="en-GB"/>
        </w:rPr>
        <w:t>homepage CSS</w:t>
      </w:r>
      <w:r w:rsidR="009D3B6C">
        <w:rPr>
          <w:b/>
          <w:bCs/>
          <w:sz w:val="32"/>
          <w:szCs w:val="32"/>
          <w:lang w:val="en-GB"/>
        </w:rPr>
        <w:t>………………………………………</w:t>
      </w:r>
      <w:r w:rsidR="00636FC4">
        <w:rPr>
          <w:b/>
          <w:bCs/>
          <w:sz w:val="32"/>
          <w:szCs w:val="32"/>
          <w:lang w:val="en-GB"/>
        </w:rPr>
        <w:t>6</w:t>
      </w:r>
    </w:p>
    <w:p w14:paraId="50842D99" w14:textId="5C93AC1A" w:rsidR="00087345" w:rsidRPr="00545893" w:rsidRDefault="00690667" w:rsidP="00636FC4">
      <w:pPr>
        <w:numPr>
          <w:ilvl w:val="3"/>
          <w:numId w:val="1"/>
        </w:numPr>
        <w:jc w:val="both"/>
        <w:rPr>
          <w:b/>
          <w:bCs/>
          <w:sz w:val="32"/>
          <w:szCs w:val="32"/>
          <w:lang w:val="en-GB"/>
        </w:rPr>
      </w:pPr>
      <w:r w:rsidRPr="00545893">
        <w:rPr>
          <w:b/>
          <w:bCs/>
          <w:sz w:val="32"/>
          <w:szCs w:val="32"/>
          <w:lang w:val="en-GB"/>
        </w:rPr>
        <w:t xml:space="preserve"> Play with friend HTML</w:t>
      </w:r>
      <w:r w:rsidR="009D3B6C">
        <w:rPr>
          <w:b/>
          <w:bCs/>
          <w:sz w:val="32"/>
          <w:szCs w:val="32"/>
          <w:lang w:val="en-GB"/>
        </w:rPr>
        <w:t>……………………….…</w:t>
      </w:r>
      <w:r w:rsidR="00636FC4">
        <w:rPr>
          <w:b/>
          <w:bCs/>
          <w:sz w:val="32"/>
          <w:szCs w:val="32"/>
          <w:lang w:val="en-GB"/>
        </w:rPr>
        <w:t>9</w:t>
      </w:r>
    </w:p>
    <w:p w14:paraId="79D62A3C" w14:textId="473EDD84" w:rsidR="00087345" w:rsidRPr="00545893" w:rsidRDefault="00690667" w:rsidP="00636FC4">
      <w:pPr>
        <w:numPr>
          <w:ilvl w:val="3"/>
          <w:numId w:val="1"/>
        </w:numPr>
        <w:jc w:val="both"/>
        <w:rPr>
          <w:b/>
          <w:bCs/>
          <w:sz w:val="32"/>
          <w:szCs w:val="32"/>
          <w:lang w:val="en-GB"/>
        </w:rPr>
      </w:pPr>
      <w:r w:rsidRPr="00545893">
        <w:rPr>
          <w:b/>
          <w:bCs/>
          <w:sz w:val="32"/>
          <w:szCs w:val="32"/>
          <w:lang w:val="en-GB"/>
        </w:rPr>
        <w:t>Play with computer HTML</w:t>
      </w:r>
      <w:r w:rsidR="009D3B6C">
        <w:rPr>
          <w:b/>
          <w:bCs/>
          <w:sz w:val="32"/>
          <w:szCs w:val="32"/>
          <w:lang w:val="en-GB"/>
        </w:rPr>
        <w:t>……………</w:t>
      </w:r>
      <w:proofErr w:type="gramStart"/>
      <w:r w:rsidR="009D3B6C">
        <w:rPr>
          <w:b/>
          <w:bCs/>
          <w:sz w:val="32"/>
          <w:szCs w:val="32"/>
          <w:lang w:val="en-GB"/>
        </w:rPr>
        <w:t>…..</w:t>
      </w:r>
      <w:proofErr w:type="gramEnd"/>
      <w:r w:rsidR="009D3B6C">
        <w:rPr>
          <w:b/>
          <w:bCs/>
          <w:sz w:val="32"/>
          <w:szCs w:val="32"/>
          <w:lang w:val="en-GB"/>
        </w:rPr>
        <w:t>…..</w:t>
      </w:r>
      <w:r w:rsidR="00636FC4">
        <w:rPr>
          <w:b/>
          <w:bCs/>
          <w:sz w:val="32"/>
          <w:szCs w:val="32"/>
          <w:lang w:val="en-GB"/>
        </w:rPr>
        <w:t>11</w:t>
      </w:r>
    </w:p>
    <w:p w14:paraId="281F2FF7" w14:textId="4A0016AC" w:rsidR="00087345" w:rsidRPr="00545893" w:rsidRDefault="00690667" w:rsidP="00636FC4">
      <w:pPr>
        <w:numPr>
          <w:ilvl w:val="3"/>
          <w:numId w:val="1"/>
        </w:numPr>
        <w:jc w:val="both"/>
        <w:rPr>
          <w:b/>
          <w:bCs/>
          <w:sz w:val="32"/>
          <w:szCs w:val="32"/>
          <w:lang w:val="en-GB"/>
        </w:rPr>
      </w:pPr>
      <w:r w:rsidRPr="00545893">
        <w:rPr>
          <w:b/>
          <w:bCs/>
          <w:sz w:val="32"/>
          <w:szCs w:val="32"/>
          <w:lang w:val="en-GB"/>
        </w:rPr>
        <w:t xml:space="preserve"> Play with friend</w:t>
      </w:r>
      <w:r w:rsidR="00545893">
        <w:rPr>
          <w:b/>
          <w:bCs/>
          <w:sz w:val="32"/>
          <w:szCs w:val="32"/>
          <w:lang w:val="en-GB"/>
        </w:rPr>
        <w:t xml:space="preserve"> </w:t>
      </w:r>
      <w:r w:rsidRPr="00545893">
        <w:rPr>
          <w:b/>
          <w:bCs/>
          <w:sz w:val="32"/>
          <w:szCs w:val="32"/>
          <w:lang w:val="en-GB"/>
        </w:rPr>
        <w:t xml:space="preserve">and </w:t>
      </w:r>
      <w:r w:rsidR="00545893" w:rsidRPr="00545893">
        <w:rPr>
          <w:b/>
          <w:bCs/>
          <w:sz w:val="32"/>
          <w:szCs w:val="32"/>
          <w:lang w:val="en-GB"/>
        </w:rPr>
        <w:t>computer CSS</w:t>
      </w:r>
      <w:r w:rsidR="009D3B6C">
        <w:rPr>
          <w:b/>
          <w:bCs/>
          <w:sz w:val="32"/>
          <w:szCs w:val="32"/>
          <w:lang w:val="en-GB"/>
        </w:rPr>
        <w:t>………</w:t>
      </w:r>
      <w:r w:rsidR="00636FC4">
        <w:rPr>
          <w:b/>
          <w:bCs/>
          <w:sz w:val="32"/>
          <w:szCs w:val="32"/>
          <w:lang w:val="en-GB"/>
        </w:rPr>
        <w:t>14</w:t>
      </w:r>
    </w:p>
    <w:p w14:paraId="4F7FED6C" w14:textId="162CB634" w:rsidR="00087345" w:rsidRPr="00545893" w:rsidRDefault="00690667" w:rsidP="00636FC4">
      <w:pPr>
        <w:numPr>
          <w:ilvl w:val="2"/>
          <w:numId w:val="1"/>
        </w:numPr>
        <w:jc w:val="both"/>
        <w:rPr>
          <w:b/>
          <w:bCs/>
          <w:sz w:val="32"/>
          <w:szCs w:val="32"/>
          <w:lang w:val="en-GB"/>
        </w:rPr>
      </w:pPr>
      <w:r w:rsidRPr="00545893">
        <w:rPr>
          <w:b/>
          <w:bCs/>
          <w:sz w:val="32"/>
          <w:szCs w:val="32"/>
          <w:lang w:val="en-GB"/>
        </w:rPr>
        <w:t>Backend Code Screenshots</w:t>
      </w:r>
      <w:r w:rsidR="009D3B6C">
        <w:rPr>
          <w:b/>
          <w:bCs/>
          <w:sz w:val="32"/>
          <w:szCs w:val="32"/>
          <w:lang w:val="en-GB"/>
        </w:rPr>
        <w:t>……………………</w:t>
      </w:r>
      <w:proofErr w:type="gramStart"/>
      <w:r w:rsidR="009D3B6C">
        <w:rPr>
          <w:b/>
          <w:bCs/>
          <w:sz w:val="32"/>
          <w:szCs w:val="32"/>
          <w:lang w:val="en-GB"/>
        </w:rPr>
        <w:t>…</w:t>
      </w:r>
      <w:r w:rsidR="00636FC4">
        <w:rPr>
          <w:b/>
          <w:bCs/>
          <w:sz w:val="32"/>
          <w:szCs w:val="32"/>
          <w:lang w:val="en-GB"/>
        </w:rPr>
        <w:t>..</w:t>
      </w:r>
      <w:proofErr w:type="gramEnd"/>
      <w:r w:rsidR="00636FC4">
        <w:rPr>
          <w:b/>
          <w:bCs/>
          <w:sz w:val="32"/>
          <w:szCs w:val="32"/>
          <w:lang w:val="en-GB"/>
        </w:rPr>
        <w:t>15</w:t>
      </w:r>
    </w:p>
    <w:p w14:paraId="0907C81F" w14:textId="313839A4" w:rsidR="00567098" w:rsidRPr="00567098" w:rsidRDefault="00690667" w:rsidP="00636FC4">
      <w:pPr>
        <w:numPr>
          <w:ilvl w:val="0"/>
          <w:numId w:val="1"/>
        </w:numPr>
        <w:jc w:val="both"/>
        <w:rPr>
          <w:b/>
          <w:bCs/>
          <w:sz w:val="32"/>
          <w:szCs w:val="32"/>
          <w:lang w:val="en-GB"/>
        </w:rPr>
      </w:pPr>
      <w:r w:rsidRPr="00545893">
        <w:rPr>
          <w:b/>
          <w:bCs/>
          <w:sz w:val="32"/>
          <w:szCs w:val="32"/>
          <w:lang w:val="en-GB"/>
        </w:rPr>
        <w:t>P</w:t>
      </w:r>
      <w:r w:rsidR="00567098">
        <w:rPr>
          <w:b/>
          <w:bCs/>
          <w:sz w:val="32"/>
          <w:szCs w:val="32"/>
          <w:lang w:val="en-GB"/>
        </w:rPr>
        <w:t>roject structure</w:t>
      </w:r>
      <w:r w:rsidR="009D3B6C">
        <w:rPr>
          <w:b/>
          <w:bCs/>
          <w:sz w:val="32"/>
          <w:szCs w:val="32"/>
          <w:lang w:val="en-GB"/>
        </w:rPr>
        <w:t>………………………………………………….</w:t>
      </w:r>
      <w:r w:rsidR="00636FC4">
        <w:rPr>
          <w:b/>
          <w:bCs/>
          <w:sz w:val="32"/>
          <w:szCs w:val="32"/>
          <w:lang w:val="en-GB"/>
        </w:rPr>
        <w:t>20</w:t>
      </w:r>
    </w:p>
    <w:p w14:paraId="7544DA19" w14:textId="3317A050" w:rsidR="00087345" w:rsidRPr="00545893" w:rsidRDefault="00545893" w:rsidP="00636FC4">
      <w:pPr>
        <w:numPr>
          <w:ilvl w:val="0"/>
          <w:numId w:val="1"/>
        </w:numPr>
        <w:jc w:val="both"/>
        <w:rPr>
          <w:b/>
          <w:bCs/>
          <w:sz w:val="32"/>
          <w:szCs w:val="32"/>
          <w:lang w:val="en-GB"/>
        </w:rPr>
      </w:pPr>
      <w:r w:rsidRPr="00545893">
        <w:rPr>
          <w:b/>
          <w:bCs/>
          <w:sz w:val="32"/>
          <w:szCs w:val="32"/>
          <w:lang w:val="en-GB"/>
        </w:rPr>
        <w:t>How to run</w:t>
      </w:r>
      <w:r w:rsidR="009D3B6C">
        <w:rPr>
          <w:b/>
          <w:bCs/>
          <w:sz w:val="32"/>
          <w:szCs w:val="32"/>
          <w:lang w:val="en-GB"/>
        </w:rPr>
        <w:t>………………………………………………………</w:t>
      </w:r>
      <w:proofErr w:type="gramStart"/>
      <w:r w:rsidR="009D3B6C">
        <w:rPr>
          <w:b/>
          <w:bCs/>
          <w:sz w:val="32"/>
          <w:szCs w:val="32"/>
          <w:lang w:val="en-GB"/>
        </w:rPr>
        <w:t>…..</w:t>
      </w:r>
      <w:proofErr w:type="gramEnd"/>
      <w:r w:rsidR="00636FC4">
        <w:rPr>
          <w:b/>
          <w:bCs/>
          <w:sz w:val="32"/>
          <w:szCs w:val="32"/>
          <w:lang w:val="en-GB"/>
        </w:rPr>
        <w:t>20</w:t>
      </w:r>
    </w:p>
    <w:p w14:paraId="6D6FD602" w14:textId="1049FD3E" w:rsidR="00087345" w:rsidRPr="00545893" w:rsidRDefault="009D3B6C" w:rsidP="00636FC4">
      <w:pPr>
        <w:numPr>
          <w:ilvl w:val="0"/>
          <w:numId w:val="1"/>
        </w:numPr>
        <w:jc w:val="both"/>
        <w:rPr>
          <w:b/>
          <w:bCs/>
          <w:sz w:val="32"/>
          <w:szCs w:val="32"/>
          <w:lang w:val="en-GB"/>
        </w:rPr>
      </w:pPr>
      <w:r w:rsidRPr="00545893">
        <w:rPr>
          <w:b/>
          <w:bCs/>
          <w:sz w:val="32"/>
          <w:szCs w:val="32"/>
          <w:lang w:val="en-GB"/>
        </w:rPr>
        <w:t>Conclusion</w:t>
      </w:r>
      <w:r>
        <w:rPr>
          <w:b/>
          <w:bCs/>
          <w:sz w:val="32"/>
          <w:szCs w:val="32"/>
          <w:lang w:val="en-GB"/>
        </w:rPr>
        <w:t>……………………………………………………………</w:t>
      </w:r>
      <w:r w:rsidR="00636FC4">
        <w:rPr>
          <w:b/>
          <w:bCs/>
          <w:sz w:val="32"/>
          <w:szCs w:val="32"/>
          <w:lang w:val="en-GB"/>
        </w:rPr>
        <w:t>26</w:t>
      </w:r>
    </w:p>
    <w:p w14:paraId="7671FE57" w14:textId="77777777" w:rsidR="00087345" w:rsidRPr="00545893" w:rsidRDefault="00690667" w:rsidP="00636FC4">
      <w:pPr>
        <w:jc w:val="both"/>
        <w:rPr>
          <w:b/>
          <w:bCs/>
          <w:sz w:val="32"/>
          <w:szCs w:val="32"/>
          <w:lang w:val="en-GB"/>
        </w:rPr>
      </w:pPr>
      <w:r w:rsidRPr="00545893">
        <w:rPr>
          <w:b/>
          <w:bCs/>
          <w:sz w:val="32"/>
          <w:szCs w:val="32"/>
          <w:lang w:val="en-GB"/>
        </w:rPr>
        <w:br w:type="page"/>
      </w:r>
    </w:p>
    <w:p w14:paraId="0E3733F0" w14:textId="77777777" w:rsidR="00087345" w:rsidRPr="00567098" w:rsidRDefault="00690667" w:rsidP="00636FC4">
      <w:pPr>
        <w:jc w:val="both"/>
        <w:rPr>
          <w:b/>
          <w:bCs/>
          <w:sz w:val="24"/>
          <w:szCs w:val="24"/>
          <w:lang w:val="en-GB"/>
        </w:rPr>
      </w:pPr>
      <w:r w:rsidRPr="00567098">
        <w:rPr>
          <w:b/>
          <w:bCs/>
          <w:sz w:val="24"/>
          <w:szCs w:val="24"/>
          <w:lang w:val="en-GB"/>
        </w:rPr>
        <w:lastRenderedPageBreak/>
        <w:t>Introduction:</w:t>
      </w:r>
    </w:p>
    <w:p w14:paraId="76D03A0D" w14:textId="4016A20A" w:rsidR="00087345" w:rsidRPr="00567098" w:rsidRDefault="00690667" w:rsidP="00636FC4">
      <w:pPr>
        <w:jc w:val="both"/>
        <w:rPr>
          <w:sz w:val="24"/>
          <w:szCs w:val="24"/>
          <w:lang w:val="en-GB"/>
        </w:rPr>
      </w:pPr>
      <w:r w:rsidRPr="00567098">
        <w:rPr>
          <w:sz w:val="24"/>
          <w:szCs w:val="24"/>
          <w:lang w:val="en-GB"/>
        </w:rPr>
        <w:t>This project is a Tic-Tac-Toe game with a web-based frontend and a Flask-powered backend. Its backend code is written in python language.</w:t>
      </w:r>
      <w:r w:rsidR="00567098">
        <w:rPr>
          <w:sz w:val="24"/>
          <w:szCs w:val="24"/>
          <w:lang w:val="en-GB"/>
        </w:rPr>
        <w:t xml:space="preserve"> </w:t>
      </w:r>
      <w:r w:rsidRPr="00567098">
        <w:rPr>
          <w:sz w:val="24"/>
          <w:szCs w:val="24"/>
          <w:lang w:val="en-GB"/>
        </w:rPr>
        <w:t xml:space="preserve">The </w:t>
      </w:r>
      <w:r w:rsidRPr="00567098">
        <w:rPr>
          <w:sz w:val="24"/>
          <w:szCs w:val="24"/>
          <w:lang w:val="en-GB"/>
        </w:rPr>
        <w:t>game allows two players to take turns marking spaces on a 3×3 grid, following the classic rules of Tic-Tac-Toe. The goal is to align three marks in a row, column, or diagonal before the opponent.</w:t>
      </w:r>
    </w:p>
    <w:p w14:paraId="2D5009F2" w14:textId="77777777" w:rsidR="00087345" w:rsidRPr="00567098" w:rsidRDefault="00087345" w:rsidP="00636FC4">
      <w:pPr>
        <w:jc w:val="both"/>
        <w:rPr>
          <w:sz w:val="24"/>
          <w:szCs w:val="24"/>
          <w:lang w:val="en-GB"/>
        </w:rPr>
      </w:pPr>
    </w:p>
    <w:p w14:paraId="729A6140" w14:textId="7528F34E" w:rsidR="00087345" w:rsidRPr="00567098" w:rsidRDefault="00690667" w:rsidP="00636FC4">
      <w:pPr>
        <w:jc w:val="both"/>
        <w:rPr>
          <w:sz w:val="24"/>
          <w:szCs w:val="24"/>
          <w:lang w:val="en-GB"/>
        </w:rPr>
      </w:pPr>
      <w:r w:rsidRPr="00567098">
        <w:rPr>
          <w:sz w:val="24"/>
          <w:szCs w:val="24"/>
          <w:lang w:val="en-GB"/>
        </w:rPr>
        <w:t>The frontend is developed using HTML, CSS, providing an int</w:t>
      </w:r>
      <w:r w:rsidRPr="00567098">
        <w:rPr>
          <w:sz w:val="24"/>
          <w:szCs w:val="24"/>
          <w:lang w:val="en-GB"/>
        </w:rPr>
        <w:t>eractive and visually engaging game experience. The backend, built with Python and Flask, handles game logic, player interactions, and result validation via API endpoints.</w:t>
      </w:r>
    </w:p>
    <w:p w14:paraId="2791DA60" w14:textId="77777777" w:rsidR="00087345" w:rsidRPr="00567098" w:rsidRDefault="00087345" w:rsidP="00636FC4">
      <w:pPr>
        <w:jc w:val="both"/>
        <w:rPr>
          <w:sz w:val="24"/>
          <w:szCs w:val="24"/>
          <w:lang w:val="en-GB"/>
        </w:rPr>
      </w:pPr>
    </w:p>
    <w:p w14:paraId="21734DBF" w14:textId="77777777" w:rsidR="00087345" w:rsidRPr="00567098" w:rsidRDefault="00690667" w:rsidP="00636FC4">
      <w:pPr>
        <w:jc w:val="both"/>
        <w:rPr>
          <w:sz w:val="24"/>
          <w:szCs w:val="24"/>
          <w:lang w:val="en-GB"/>
        </w:rPr>
      </w:pPr>
      <w:r w:rsidRPr="00567098">
        <w:rPr>
          <w:sz w:val="24"/>
          <w:szCs w:val="24"/>
          <w:lang w:val="en-GB"/>
        </w:rPr>
        <w:t>This project demonstrates the integration of a web frontend with a API, making it a</w:t>
      </w:r>
      <w:r w:rsidRPr="00567098">
        <w:rPr>
          <w:sz w:val="24"/>
          <w:szCs w:val="24"/>
          <w:lang w:val="en-GB"/>
        </w:rPr>
        <w:t xml:space="preserve"> useful reference for understanding full-stack game development.</w:t>
      </w:r>
    </w:p>
    <w:p w14:paraId="5F7A6D0E" w14:textId="2DF3EFFC" w:rsidR="00087345" w:rsidRPr="00567098" w:rsidRDefault="00690667" w:rsidP="00636FC4">
      <w:pPr>
        <w:jc w:val="both"/>
        <w:rPr>
          <w:sz w:val="24"/>
          <w:szCs w:val="24"/>
          <w:lang w:val="en-GB"/>
        </w:rPr>
      </w:pPr>
      <w:r w:rsidRPr="00567098">
        <w:rPr>
          <w:sz w:val="24"/>
          <w:szCs w:val="24"/>
          <w:lang w:val="en-GB"/>
        </w:rPr>
        <w:br/>
        <w:t xml:space="preserve">This document </w:t>
      </w:r>
      <w:r w:rsidR="00567098" w:rsidRPr="00567098">
        <w:rPr>
          <w:sz w:val="24"/>
          <w:szCs w:val="24"/>
          <w:lang w:val="en-GB"/>
        </w:rPr>
        <w:t>contains</w:t>
      </w:r>
      <w:r w:rsidRPr="00567098">
        <w:rPr>
          <w:sz w:val="24"/>
          <w:szCs w:val="24"/>
          <w:lang w:val="en-GB"/>
        </w:rPr>
        <w:t xml:space="preserve"> the screenshots of the source code for reference</w:t>
      </w:r>
    </w:p>
    <w:p w14:paraId="76B695AA" w14:textId="77777777" w:rsidR="00087345" w:rsidRPr="00567098" w:rsidRDefault="00087345" w:rsidP="00636FC4">
      <w:pPr>
        <w:jc w:val="both"/>
        <w:rPr>
          <w:sz w:val="24"/>
          <w:szCs w:val="24"/>
          <w:lang w:val="en-GB"/>
        </w:rPr>
      </w:pPr>
    </w:p>
    <w:p w14:paraId="559883F5" w14:textId="77777777" w:rsidR="00087345" w:rsidRPr="00567098" w:rsidRDefault="00690667" w:rsidP="00636FC4">
      <w:pPr>
        <w:jc w:val="both"/>
        <w:rPr>
          <w:b/>
          <w:bCs/>
          <w:sz w:val="24"/>
          <w:szCs w:val="24"/>
          <w:lang w:val="en-GB"/>
        </w:rPr>
      </w:pPr>
      <w:r w:rsidRPr="00567098">
        <w:rPr>
          <w:b/>
          <w:bCs/>
          <w:sz w:val="24"/>
          <w:szCs w:val="24"/>
          <w:lang w:val="en-GB"/>
        </w:rPr>
        <w:t>Code screenshots:</w:t>
      </w:r>
    </w:p>
    <w:p w14:paraId="52BEA07E" w14:textId="77777777" w:rsidR="00567098" w:rsidRDefault="00690667" w:rsidP="00636FC4">
      <w:pPr>
        <w:jc w:val="both"/>
        <w:rPr>
          <w:sz w:val="24"/>
          <w:szCs w:val="24"/>
          <w:lang w:val="en-GB"/>
        </w:rPr>
      </w:pPr>
      <w:r w:rsidRPr="00567098">
        <w:rPr>
          <w:sz w:val="24"/>
          <w:szCs w:val="24"/>
          <w:lang w:val="en-GB"/>
        </w:rPr>
        <w:t xml:space="preserve">This section contains the code screenshots for the Tic-Tac-Toe game. The project is built using </w:t>
      </w:r>
      <w:r w:rsidRPr="00567098">
        <w:rPr>
          <w:sz w:val="24"/>
          <w:szCs w:val="24"/>
          <w:lang w:val="en-GB"/>
        </w:rPr>
        <w:t>HTML and CSS for the frontend and Python (Flask) for the backend. The following sections provide a structured view of both the frontend and backend code, showcasing how the game is designed and implemented</w:t>
      </w:r>
      <w:r w:rsidR="00567098">
        <w:rPr>
          <w:sz w:val="24"/>
          <w:szCs w:val="24"/>
          <w:lang w:val="en-GB"/>
        </w:rPr>
        <w:t>.</w:t>
      </w:r>
    </w:p>
    <w:p w14:paraId="570B28BE" w14:textId="7D702815" w:rsidR="00087345" w:rsidRPr="00567098" w:rsidRDefault="00690667" w:rsidP="00636FC4">
      <w:pPr>
        <w:jc w:val="both"/>
        <w:rPr>
          <w:b/>
          <w:bCs/>
          <w:sz w:val="24"/>
          <w:szCs w:val="24"/>
          <w:lang w:val="en-GB"/>
        </w:rPr>
      </w:pPr>
      <w:r w:rsidRPr="00567098">
        <w:rPr>
          <w:sz w:val="24"/>
          <w:szCs w:val="24"/>
          <w:lang w:val="en-GB"/>
        </w:rPr>
        <w:br/>
      </w:r>
      <w:r w:rsidRPr="00567098">
        <w:rPr>
          <w:b/>
          <w:bCs/>
          <w:sz w:val="24"/>
          <w:szCs w:val="24"/>
          <w:lang w:val="en-GB"/>
        </w:rPr>
        <w:t>Frontend Code Screenshot:</w:t>
      </w:r>
    </w:p>
    <w:p w14:paraId="6226D996" w14:textId="77777777" w:rsidR="00087345" w:rsidRPr="00567098" w:rsidRDefault="00690667" w:rsidP="00636FC4">
      <w:pPr>
        <w:jc w:val="both"/>
        <w:rPr>
          <w:sz w:val="24"/>
          <w:szCs w:val="24"/>
          <w:lang w:val="en-GB"/>
        </w:rPr>
      </w:pPr>
      <w:r w:rsidRPr="00567098">
        <w:rPr>
          <w:sz w:val="24"/>
          <w:szCs w:val="24"/>
          <w:lang w:val="en-GB"/>
        </w:rPr>
        <w:t>The frontend of this g</w:t>
      </w:r>
      <w:r w:rsidRPr="00567098">
        <w:rPr>
          <w:sz w:val="24"/>
          <w:szCs w:val="24"/>
          <w:lang w:val="en-GB"/>
        </w:rPr>
        <w:t>ame is developed using HTML and CSS, ensuring a simple yet interactive user interface. It consists of multiple files, including:</w:t>
      </w:r>
    </w:p>
    <w:p w14:paraId="07764429" w14:textId="77777777" w:rsidR="00087345" w:rsidRPr="00567098" w:rsidRDefault="00087345" w:rsidP="00636FC4">
      <w:pPr>
        <w:jc w:val="both"/>
        <w:rPr>
          <w:sz w:val="24"/>
          <w:szCs w:val="24"/>
          <w:lang w:val="en-GB"/>
        </w:rPr>
      </w:pPr>
    </w:p>
    <w:p w14:paraId="5F218540" w14:textId="77777777" w:rsidR="00087345" w:rsidRPr="00567098" w:rsidRDefault="00690667" w:rsidP="00636FC4">
      <w:pPr>
        <w:numPr>
          <w:ilvl w:val="0"/>
          <w:numId w:val="2"/>
        </w:numPr>
        <w:jc w:val="both"/>
        <w:rPr>
          <w:sz w:val="24"/>
          <w:szCs w:val="24"/>
          <w:lang w:val="en-GB"/>
        </w:rPr>
      </w:pPr>
      <w:r w:rsidRPr="00567098">
        <w:rPr>
          <w:sz w:val="24"/>
          <w:szCs w:val="24"/>
          <w:lang w:val="en-GB"/>
        </w:rPr>
        <w:t>Home Page (HTML &amp; CSS) – The main landing page of the game.</w:t>
      </w:r>
    </w:p>
    <w:p w14:paraId="2401D679" w14:textId="77777777" w:rsidR="00087345" w:rsidRPr="00567098" w:rsidRDefault="00087345" w:rsidP="00636FC4">
      <w:pPr>
        <w:jc w:val="both"/>
        <w:rPr>
          <w:sz w:val="24"/>
          <w:szCs w:val="24"/>
          <w:lang w:val="en-GB"/>
        </w:rPr>
      </w:pPr>
    </w:p>
    <w:p w14:paraId="758D9AD9" w14:textId="77777777" w:rsidR="00087345" w:rsidRPr="00567098" w:rsidRDefault="00690667" w:rsidP="00636FC4">
      <w:pPr>
        <w:numPr>
          <w:ilvl w:val="0"/>
          <w:numId w:val="2"/>
        </w:numPr>
        <w:jc w:val="both"/>
        <w:rPr>
          <w:sz w:val="24"/>
          <w:szCs w:val="24"/>
          <w:lang w:val="en-GB"/>
        </w:rPr>
      </w:pPr>
      <w:r w:rsidRPr="00567098">
        <w:rPr>
          <w:sz w:val="24"/>
          <w:szCs w:val="24"/>
          <w:lang w:val="en-GB"/>
        </w:rPr>
        <w:t>Play with Friend (HTML &amp; CSS) – The game screen for two players.</w:t>
      </w:r>
    </w:p>
    <w:p w14:paraId="547A6E31" w14:textId="77777777" w:rsidR="00087345" w:rsidRPr="00567098" w:rsidRDefault="00087345" w:rsidP="00636FC4">
      <w:pPr>
        <w:jc w:val="both"/>
        <w:rPr>
          <w:sz w:val="24"/>
          <w:szCs w:val="24"/>
          <w:lang w:val="en-GB"/>
        </w:rPr>
      </w:pPr>
    </w:p>
    <w:p w14:paraId="77E23546" w14:textId="77777777" w:rsidR="00087345" w:rsidRPr="00567098" w:rsidRDefault="00690667" w:rsidP="00636FC4">
      <w:pPr>
        <w:numPr>
          <w:ilvl w:val="0"/>
          <w:numId w:val="2"/>
        </w:numPr>
        <w:jc w:val="both"/>
        <w:rPr>
          <w:sz w:val="24"/>
          <w:szCs w:val="24"/>
          <w:lang w:val="en-GB"/>
        </w:rPr>
      </w:pPr>
      <w:r w:rsidRPr="00567098">
        <w:rPr>
          <w:sz w:val="24"/>
          <w:szCs w:val="24"/>
          <w:lang w:val="en-GB"/>
        </w:rPr>
        <w:t>Play with Computer (HTML &amp; CSS) – The game screen for playing against an AI.</w:t>
      </w:r>
    </w:p>
    <w:p w14:paraId="3C22B8B7" w14:textId="77777777" w:rsidR="00087345" w:rsidRPr="00567098" w:rsidRDefault="00087345" w:rsidP="00636FC4">
      <w:pPr>
        <w:jc w:val="both"/>
        <w:rPr>
          <w:sz w:val="24"/>
          <w:szCs w:val="24"/>
          <w:lang w:val="en-GB"/>
        </w:rPr>
      </w:pPr>
    </w:p>
    <w:p w14:paraId="1B1508BE" w14:textId="77777777" w:rsidR="00087345" w:rsidRPr="00567098" w:rsidRDefault="00087345" w:rsidP="00636FC4">
      <w:pPr>
        <w:jc w:val="both"/>
        <w:rPr>
          <w:sz w:val="24"/>
          <w:szCs w:val="24"/>
          <w:lang w:val="en-GB"/>
        </w:rPr>
      </w:pPr>
    </w:p>
    <w:p w14:paraId="5420FB06" w14:textId="77777777" w:rsidR="00567098" w:rsidRDefault="00690667" w:rsidP="00636FC4">
      <w:pPr>
        <w:jc w:val="both"/>
        <w:rPr>
          <w:sz w:val="24"/>
          <w:szCs w:val="24"/>
          <w:lang w:val="en-GB"/>
        </w:rPr>
      </w:pPr>
      <w:r w:rsidRPr="00567098">
        <w:rPr>
          <w:sz w:val="24"/>
          <w:szCs w:val="24"/>
          <w:lang w:val="en-GB"/>
        </w:rPr>
        <w:t>Each file contributes to the overall design and functionality of the game, making it visually appealing and user-friendly. Screenshots of the frontend code are provided below.</w:t>
      </w:r>
    </w:p>
    <w:p w14:paraId="290D7E78" w14:textId="77777777" w:rsidR="00567098" w:rsidRDefault="00567098" w:rsidP="00636FC4">
      <w:pPr>
        <w:jc w:val="both"/>
        <w:rPr>
          <w:sz w:val="24"/>
          <w:szCs w:val="24"/>
          <w:lang w:val="en-GB"/>
        </w:rPr>
      </w:pPr>
    </w:p>
    <w:p w14:paraId="5A19BF20" w14:textId="77777777" w:rsidR="00567098" w:rsidRDefault="00567098" w:rsidP="00636FC4">
      <w:pPr>
        <w:jc w:val="both"/>
        <w:rPr>
          <w:sz w:val="24"/>
          <w:szCs w:val="24"/>
          <w:lang w:val="en-GB"/>
        </w:rPr>
      </w:pPr>
    </w:p>
    <w:p w14:paraId="5358EB35" w14:textId="77777777" w:rsidR="00567098" w:rsidRDefault="00567098" w:rsidP="00636FC4">
      <w:pPr>
        <w:jc w:val="both"/>
        <w:rPr>
          <w:sz w:val="24"/>
          <w:szCs w:val="24"/>
          <w:lang w:val="en-GB"/>
        </w:rPr>
      </w:pPr>
    </w:p>
    <w:p w14:paraId="7503D5E3" w14:textId="77777777" w:rsidR="00567098" w:rsidRDefault="00567098" w:rsidP="00636FC4">
      <w:pPr>
        <w:jc w:val="both"/>
        <w:rPr>
          <w:sz w:val="24"/>
          <w:szCs w:val="24"/>
          <w:lang w:val="en-GB"/>
        </w:rPr>
      </w:pPr>
    </w:p>
    <w:p w14:paraId="110B516E" w14:textId="77777777" w:rsidR="00567098" w:rsidRDefault="00567098" w:rsidP="00636FC4">
      <w:pPr>
        <w:jc w:val="both"/>
        <w:rPr>
          <w:sz w:val="24"/>
          <w:szCs w:val="24"/>
          <w:lang w:val="en-GB"/>
        </w:rPr>
      </w:pPr>
    </w:p>
    <w:p w14:paraId="747870D5" w14:textId="77777777" w:rsidR="00567098" w:rsidRDefault="00567098" w:rsidP="00636FC4">
      <w:pPr>
        <w:jc w:val="both"/>
        <w:rPr>
          <w:sz w:val="24"/>
          <w:szCs w:val="24"/>
          <w:lang w:val="en-GB"/>
        </w:rPr>
      </w:pPr>
    </w:p>
    <w:p w14:paraId="10D04950" w14:textId="77777777" w:rsidR="00567098" w:rsidRDefault="00567098" w:rsidP="00636FC4">
      <w:pPr>
        <w:jc w:val="both"/>
        <w:rPr>
          <w:sz w:val="24"/>
          <w:szCs w:val="24"/>
          <w:lang w:val="en-GB"/>
        </w:rPr>
      </w:pPr>
    </w:p>
    <w:p w14:paraId="0E79975E" w14:textId="77777777" w:rsidR="00567098" w:rsidRDefault="00567098" w:rsidP="00636FC4">
      <w:pPr>
        <w:jc w:val="both"/>
        <w:rPr>
          <w:sz w:val="24"/>
          <w:szCs w:val="24"/>
          <w:lang w:val="en-GB"/>
        </w:rPr>
      </w:pPr>
    </w:p>
    <w:p w14:paraId="397FF619" w14:textId="77777777" w:rsidR="00567098" w:rsidRDefault="00567098" w:rsidP="00636FC4">
      <w:pPr>
        <w:jc w:val="both"/>
        <w:rPr>
          <w:sz w:val="24"/>
          <w:szCs w:val="24"/>
          <w:lang w:val="en-GB"/>
        </w:rPr>
      </w:pPr>
    </w:p>
    <w:p w14:paraId="0E78F1F0" w14:textId="77777777" w:rsidR="00567098" w:rsidRDefault="00567098" w:rsidP="00636FC4">
      <w:pPr>
        <w:jc w:val="both"/>
        <w:rPr>
          <w:sz w:val="24"/>
          <w:szCs w:val="24"/>
          <w:lang w:val="en-GB"/>
        </w:rPr>
      </w:pPr>
    </w:p>
    <w:p w14:paraId="298256FC" w14:textId="77777777" w:rsidR="00567098" w:rsidRDefault="00567098" w:rsidP="00636FC4">
      <w:pPr>
        <w:jc w:val="both"/>
        <w:rPr>
          <w:sz w:val="24"/>
          <w:szCs w:val="24"/>
          <w:lang w:val="en-GB"/>
        </w:rPr>
      </w:pPr>
    </w:p>
    <w:p w14:paraId="791F07F7" w14:textId="77777777" w:rsidR="00567098" w:rsidRDefault="00567098" w:rsidP="00636FC4">
      <w:pPr>
        <w:jc w:val="both"/>
        <w:rPr>
          <w:sz w:val="24"/>
          <w:szCs w:val="24"/>
          <w:lang w:val="en-GB"/>
        </w:rPr>
      </w:pPr>
    </w:p>
    <w:p w14:paraId="7D02A8CD" w14:textId="084FD159" w:rsidR="00087345" w:rsidRDefault="00690667" w:rsidP="00636FC4">
      <w:pPr>
        <w:jc w:val="both"/>
        <w:rPr>
          <w:b/>
          <w:bCs/>
          <w:sz w:val="28"/>
          <w:szCs w:val="28"/>
          <w:lang w:val="en-GB"/>
        </w:rPr>
      </w:pPr>
      <w:r w:rsidRPr="00567098">
        <w:rPr>
          <w:b/>
          <w:bCs/>
          <w:sz w:val="28"/>
          <w:szCs w:val="28"/>
          <w:lang w:val="en-GB"/>
        </w:rPr>
        <w:lastRenderedPageBreak/>
        <w:t>Homepage HTML:</w:t>
      </w:r>
    </w:p>
    <w:p w14:paraId="1FC8E171" w14:textId="77777777" w:rsidR="00567098" w:rsidRPr="00567098" w:rsidRDefault="00567098" w:rsidP="00636FC4">
      <w:pPr>
        <w:jc w:val="both"/>
        <w:rPr>
          <w:sz w:val="24"/>
          <w:szCs w:val="24"/>
          <w:lang w:val="en-GB"/>
        </w:rPr>
      </w:pPr>
    </w:p>
    <w:p w14:paraId="6A12C35F" w14:textId="77777777" w:rsidR="00087345" w:rsidRDefault="00690667" w:rsidP="00636FC4">
      <w:pPr>
        <w:jc w:val="both"/>
        <w:rPr>
          <w:lang w:val="en-GB"/>
        </w:rPr>
      </w:pPr>
      <w:r>
        <w:rPr>
          <w:noProof/>
          <w:lang w:val="en-GB" w:eastAsia="en-GB"/>
        </w:rPr>
        <w:drawing>
          <wp:inline distT="0" distB="0" distL="114300" distR="114300" wp14:anchorId="0D0D5B62" wp14:editId="5477845C">
            <wp:extent cx="5266690" cy="2958465"/>
            <wp:effectExtent l="0" t="0" r="6350" b="13335"/>
            <wp:docPr id="1" name="Picture 1" descr="WhatsApp Image 2025-02-22 at 15.09.09_99b15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2-22 at 15.09.09_99b15bd4"/>
                    <pic:cNvPicPr>
                      <a:picLocks noChangeAspect="1"/>
                    </pic:cNvPicPr>
                  </pic:nvPicPr>
                  <pic:blipFill>
                    <a:blip r:embed="rId8"/>
                    <a:stretch>
                      <a:fillRect/>
                    </a:stretch>
                  </pic:blipFill>
                  <pic:spPr>
                    <a:xfrm>
                      <a:off x="0" y="0"/>
                      <a:ext cx="5266690" cy="2958465"/>
                    </a:xfrm>
                    <a:prstGeom prst="rect">
                      <a:avLst/>
                    </a:prstGeom>
                  </pic:spPr>
                </pic:pic>
              </a:graphicData>
            </a:graphic>
          </wp:inline>
        </w:drawing>
      </w:r>
    </w:p>
    <w:p w14:paraId="6CDDF9F0" w14:textId="77777777" w:rsidR="00087345" w:rsidRDefault="00690667" w:rsidP="00636FC4">
      <w:pPr>
        <w:jc w:val="both"/>
        <w:rPr>
          <w:lang w:val="en-GB"/>
        </w:rPr>
      </w:pPr>
      <w:r>
        <w:rPr>
          <w:lang w:val="en-GB"/>
        </w:rPr>
        <w:tab/>
      </w:r>
    </w:p>
    <w:p w14:paraId="1ACA51A5" w14:textId="77777777" w:rsidR="00087345" w:rsidRDefault="00690667" w:rsidP="00636FC4">
      <w:pPr>
        <w:jc w:val="both"/>
        <w:rPr>
          <w:lang w:val="en-GB"/>
        </w:rPr>
      </w:pPr>
      <w:r>
        <w:rPr>
          <w:noProof/>
          <w:lang w:val="en-GB" w:eastAsia="en-GB"/>
        </w:rPr>
        <w:drawing>
          <wp:inline distT="0" distB="0" distL="114300" distR="114300" wp14:anchorId="081D9B63" wp14:editId="72DECFE5">
            <wp:extent cx="5266690" cy="2958465"/>
            <wp:effectExtent l="0" t="0" r="6350" b="13335"/>
            <wp:docPr id="2" name="Picture 2" descr="WhatsApp Image 2025-02-22 at 15.12.30_ef39b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2-22 at 15.12.30_ef39b3dd"/>
                    <pic:cNvPicPr>
                      <a:picLocks noChangeAspect="1"/>
                    </pic:cNvPicPr>
                  </pic:nvPicPr>
                  <pic:blipFill>
                    <a:blip r:embed="rId9"/>
                    <a:stretch>
                      <a:fillRect/>
                    </a:stretch>
                  </pic:blipFill>
                  <pic:spPr>
                    <a:xfrm>
                      <a:off x="0" y="0"/>
                      <a:ext cx="5266690" cy="2958465"/>
                    </a:xfrm>
                    <a:prstGeom prst="rect">
                      <a:avLst/>
                    </a:prstGeom>
                  </pic:spPr>
                </pic:pic>
              </a:graphicData>
            </a:graphic>
          </wp:inline>
        </w:drawing>
      </w:r>
    </w:p>
    <w:p w14:paraId="5EAAD851" w14:textId="77777777" w:rsidR="00087345" w:rsidRDefault="00087345" w:rsidP="00636FC4">
      <w:pPr>
        <w:jc w:val="both"/>
        <w:rPr>
          <w:lang w:val="en-GB"/>
        </w:rPr>
      </w:pPr>
    </w:p>
    <w:p w14:paraId="5B39902A" w14:textId="77777777" w:rsidR="00087345" w:rsidRDefault="00690667" w:rsidP="00636FC4">
      <w:pPr>
        <w:jc w:val="both"/>
        <w:rPr>
          <w:lang w:val="en-GB"/>
        </w:rPr>
      </w:pPr>
      <w:r>
        <w:rPr>
          <w:noProof/>
          <w:lang w:val="en-GB" w:eastAsia="en-GB"/>
        </w:rPr>
        <w:lastRenderedPageBreak/>
        <w:drawing>
          <wp:inline distT="0" distB="0" distL="114300" distR="114300" wp14:anchorId="68DA8777" wp14:editId="228BC310">
            <wp:extent cx="5266690" cy="2958465"/>
            <wp:effectExtent l="0" t="0" r="6350" b="13335"/>
            <wp:docPr id="3" name="Picture 3" descr="WhatsApp Image 2025-02-22 at 15.13.38_03e36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2-22 at 15.13.38_03e36a1d"/>
                    <pic:cNvPicPr>
                      <a:picLocks noChangeAspect="1"/>
                    </pic:cNvPicPr>
                  </pic:nvPicPr>
                  <pic:blipFill>
                    <a:blip r:embed="rId10"/>
                    <a:stretch>
                      <a:fillRect/>
                    </a:stretch>
                  </pic:blipFill>
                  <pic:spPr>
                    <a:xfrm>
                      <a:off x="0" y="0"/>
                      <a:ext cx="5266690" cy="2958465"/>
                    </a:xfrm>
                    <a:prstGeom prst="rect">
                      <a:avLst/>
                    </a:prstGeom>
                  </pic:spPr>
                </pic:pic>
              </a:graphicData>
            </a:graphic>
          </wp:inline>
        </w:drawing>
      </w:r>
    </w:p>
    <w:p w14:paraId="4A5C74F2" w14:textId="77777777" w:rsidR="00087345" w:rsidRDefault="00087345" w:rsidP="00636FC4">
      <w:pPr>
        <w:jc w:val="both"/>
        <w:rPr>
          <w:lang w:val="en-GB"/>
        </w:rPr>
      </w:pPr>
    </w:p>
    <w:p w14:paraId="57FF5203" w14:textId="77777777" w:rsidR="00087345" w:rsidRDefault="00690667" w:rsidP="00636FC4">
      <w:pPr>
        <w:jc w:val="both"/>
        <w:rPr>
          <w:lang w:val="en-GB"/>
        </w:rPr>
      </w:pPr>
      <w:r>
        <w:rPr>
          <w:noProof/>
          <w:lang w:val="en-GB" w:eastAsia="en-GB"/>
        </w:rPr>
        <w:drawing>
          <wp:inline distT="0" distB="0" distL="114300" distR="114300" wp14:anchorId="66C706B1" wp14:editId="7C5891E2">
            <wp:extent cx="5266690" cy="2958465"/>
            <wp:effectExtent l="0" t="0" r="6350" b="13335"/>
            <wp:docPr id="4" name="Picture 4" descr="WhatsApp Image 2025-02-22 at 15.14.10_fe1e7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2-22 at 15.14.10_fe1e74d9"/>
                    <pic:cNvPicPr>
                      <a:picLocks noChangeAspect="1"/>
                    </pic:cNvPicPr>
                  </pic:nvPicPr>
                  <pic:blipFill>
                    <a:blip r:embed="rId11"/>
                    <a:stretch>
                      <a:fillRect/>
                    </a:stretch>
                  </pic:blipFill>
                  <pic:spPr>
                    <a:xfrm>
                      <a:off x="0" y="0"/>
                      <a:ext cx="5266690" cy="2958465"/>
                    </a:xfrm>
                    <a:prstGeom prst="rect">
                      <a:avLst/>
                    </a:prstGeom>
                  </pic:spPr>
                </pic:pic>
              </a:graphicData>
            </a:graphic>
          </wp:inline>
        </w:drawing>
      </w:r>
    </w:p>
    <w:p w14:paraId="6CF15E47" w14:textId="77777777" w:rsidR="00567098" w:rsidRDefault="00690667" w:rsidP="00636FC4">
      <w:pPr>
        <w:jc w:val="both"/>
        <w:rPr>
          <w:lang w:val="en-GB"/>
        </w:rPr>
      </w:pPr>
      <w:r>
        <w:rPr>
          <w:lang w:val="en-GB"/>
        </w:rPr>
        <w:t xml:space="preserve"> </w:t>
      </w:r>
    </w:p>
    <w:p w14:paraId="4FDBF04D" w14:textId="77777777" w:rsidR="00567098" w:rsidRDefault="00567098" w:rsidP="00636FC4">
      <w:pPr>
        <w:jc w:val="both"/>
        <w:rPr>
          <w:lang w:val="en-GB"/>
        </w:rPr>
      </w:pPr>
    </w:p>
    <w:p w14:paraId="36994FBA" w14:textId="77777777" w:rsidR="00567098" w:rsidRDefault="00567098" w:rsidP="00636FC4">
      <w:pPr>
        <w:jc w:val="both"/>
        <w:rPr>
          <w:lang w:val="en-GB"/>
        </w:rPr>
      </w:pPr>
    </w:p>
    <w:p w14:paraId="04297D25" w14:textId="77777777" w:rsidR="00567098" w:rsidRDefault="00567098" w:rsidP="00636FC4">
      <w:pPr>
        <w:jc w:val="both"/>
        <w:rPr>
          <w:lang w:val="en-GB"/>
        </w:rPr>
      </w:pPr>
    </w:p>
    <w:p w14:paraId="51871585" w14:textId="77777777" w:rsidR="00567098" w:rsidRDefault="00567098" w:rsidP="00636FC4">
      <w:pPr>
        <w:jc w:val="both"/>
        <w:rPr>
          <w:lang w:val="en-GB"/>
        </w:rPr>
      </w:pPr>
    </w:p>
    <w:p w14:paraId="3FE50B0B" w14:textId="77777777" w:rsidR="00567098" w:rsidRDefault="00567098" w:rsidP="00636FC4">
      <w:pPr>
        <w:jc w:val="both"/>
        <w:rPr>
          <w:lang w:val="en-GB"/>
        </w:rPr>
      </w:pPr>
    </w:p>
    <w:p w14:paraId="0F11AB7D" w14:textId="77777777" w:rsidR="00567098" w:rsidRDefault="00567098" w:rsidP="00636FC4">
      <w:pPr>
        <w:jc w:val="both"/>
        <w:rPr>
          <w:lang w:val="en-GB"/>
        </w:rPr>
      </w:pPr>
    </w:p>
    <w:p w14:paraId="135CE28A" w14:textId="77777777" w:rsidR="00567098" w:rsidRDefault="00567098" w:rsidP="00636FC4">
      <w:pPr>
        <w:jc w:val="both"/>
        <w:rPr>
          <w:lang w:val="en-GB"/>
        </w:rPr>
      </w:pPr>
    </w:p>
    <w:p w14:paraId="50075A9E" w14:textId="77777777" w:rsidR="00567098" w:rsidRDefault="00567098" w:rsidP="00636FC4">
      <w:pPr>
        <w:jc w:val="both"/>
        <w:rPr>
          <w:lang w:val="en-GB"/>
        </w:rPr>
      </w:pPr>
    </w:p>
    <w:p w14:paraId="4EF28FEE" w14:textId="77777777" w:rsidR="00567098" w:rsidRDefault="00567098" w:rsidP="00636FC4">
      <w:pPr>
        <w:jc w:val="both"/>
        <w:rPr>
          <w:lang w:val="en-GB"/>
        </w:rPr>
      </w:pPr>
    </w:p>
    <w:p w14:paraId="740A2BF7" w14:textId="77777777" w:rsidR="00567098" w:rsidRDefault="00567098" w:rsidP="00636FC4">
      <w:pPr>
        <w:jc w:val="both"/>
        <w:rPr>
          <w:lang w:val="en-GB"/>
        </w:rPr>
      </w:pPr>
    </w:p>
    <w:p w14:paraId="18E21B18" w14:textId="77777777" w:rsidR="00567098" w:rsidRDefault="00567098" w:rsidP="00636FC4">
      <w:pPr>
        <w:jc w:val="both"/>
        <w:rPr>
          <w:lang w:val="en-GB"/>
        </w:rPr>
      </w:pPr>
    </w:p>
    <w:p w14:paraId="7ABD9C4D" w14:textId="77777777" w:rsidR="00567098" w:rsidRDefault="00567098" w:rsidP="00636FC4">
      <w:pPr>
        <w:jc w:val="both"/>
        <w:rPr>
          <w:lang w:val="en-GB"/>
        </w:rPr>
      </w:pPr>
    </w:p>
    <w:p w14:paraId="584879B7" w14:textId="77777777" w:rsidR="00567098" w:rsidRDefault="00567098" w:rsidP="00636FC4">
      <w:pPr>
        <w:jc w:val="both"/>
        <w:rPr>
          <w:lang w:val="en-GB"/>
        </w:rPr>
      </w:pPr>
    </w:p>
    <w:p w14:paraId="0D0FA251" w14:textId="77777777" w:rsidR="00567098" w:rsidRDefault="00567098" w:rsidP="00636FC4">
      <w:pPr>
        <w:jc w:val="both"/>
        <w:rPr>
          <w:lang w:val="en-GB"/>
        </w:rPr>
      </w:pPr>
    </w:p>
    <w:p w14:paraId="4E2110D9" w14:textId="77777777" w:rsidR="00567098" w:rsidRDefault="00567098" w:rsidP="00636FC4">
      <w:pPr>
        <w:jc w:val="both"/>
        <w:rPr>
          <w:lang w:val="en-GB"/>
        </w:rPr>
      </w:pPr>
    </w:p>
    <w:p w14:paraId="65DFDF3A" w14:textId="77777777" w:rsidR="00567098" w:rsidRDefault="00567098" w:rsidP="00636FC4">
      <w:pPr>
        <w:jc w:val="both"/>
        <w:rPr>
          <w:lang w:val="en-GB"/>
        </w:rPr>
      </w:pPr>
    </w:p>
    <w:p w14:paraId="2E796CAF" w14:textId="659024C7" w:rsidR="00087345" w:rsidRDefault="00690667" w:rsidP="00636FC4">
      <w:pPr>
        <w:jc w:val="both"/>
        <w:rPr>
          <w:b/>
          <w:bCs/>
          <w:sz w:val="28"/>
          <w:szCs w:val="28"/>
          <w:lang w:val="en-GB"/>
        </w:rPr>
      </w:pPr>
      <w:r w:rsidRPr="00567098">
        <w:rPr>
          <w:b/>
          <w:bCs/>
          <w:sz w:val="28"/>
          <w:szCs w:val="28"/>
          <w:lang w:val="en-GB"/>
        </w:rPr>
        <w:lastRenderedPageBreak/>
        <w:t>Homepage CSS:</w:t>
      </w:r>
    </w:p>
    <w:p w14:paraId="4ADF2A32" w14:textId="77777777" w:rsidR="00567098" w:rsidRPr="00567098" w:rsidRDefault="00567098" w:rsidP="00636FC4">
      <w:pPr>
        <w:jc w:val="both"/>
        <w:rPr>
          <w:lang w:val="en-GB"/>
        </w:rPr>
      </w:pPr>
    </w:p>
    <w:p w14:paraId="034B4886" w14:textId="77777777" w:rsidR="00087345" w:rsidRDefault="00690667" w:rsidP="00636FC4">
      <w:pPr>
        <w:jc w:val="both"/>
        <w:rPr>
          <w:lang w:val="en-GB"/>
        </w:rPr>
      </w:pPr>
      <w:r>
        <w:rPr>
          <w:noProof/>
          <w:lang w:val="en-GB" w:eastAsia="en-GB"/>
        </w:rPr>
        <w:drawing>
          <wp:inline distT="0" distB="0" distL="114300" distR="114300" wp14:anchorId="6CE18648" wp14:editId="22E969AD">
            <wp:extent cx="5266690" cy="2958465"/>
            <wp:effectExtent l="0" t="0" r="6350" b="13335"/>
            <wp:docPr id="5" name="Picture 5" descr="WhatsApp Image 2025-02-22 at 15.16.40_9b24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02-22 at 15.16.40_9b242855"/>
                    <pic:cNvPicPr>
                      <a:picLocks noChangeAspect="1"/>
                    </pic:cNvPicPr>
                  </pic:nvPicPr>
                  <pic:blipFill>
                    <a:blip r:embed="rId12"/>
                    <a:stretch>
                      <a:fillRect/>
                    </a:stretch>
                  </pic:blipFill>
                  <pic:spPr>
                    <a:xfrm>
                      <a:off x="0" y="0"/>
                      <a:ext cx="5266690" cy="2958465"/>
                    </a:xfrm>
                    <a:prstGeom prst="rect">
                      <a:avLst/>
                    </a:prstGeom>
                  </pic:spPr>
                </pic:pic>
              </a:graphicData>
            </a:graphic>
          </wp:inline>
        </w:drawing>
      </w:r>
    </w:p>
    <w:p w14:paraId="7A29F313" w14:textId="77777777" w:rsidR="00087345" w:rsidRDefault="00690667" w:rsidP="00636FC4">
      <w:pPr>
        <w:jc w:val="both"/>
        <w:rPr>
          <w:lang w:val="en-GB"/>
        </w:rPr>
      </w:pPr>
      <w:r>
        <w:rPr>
          <w:lang w:val="en-GB"/>
        </w:rPr>
        <w:t xml:space="preserve"> </w:t>
      </w:r>
    </w:p>
    <w:p w14:paraId="365F1B2A" w14:textId="77777777" w:rsidR="00087345" w:rsidRDefault="00690667" w:rsidP="00636FC4">
      <w:pPr>
        <w:jc w:val="both"/>
        <w:rPr>
          <w:lang w:val="en-GB"/>
        </w:rPr>
      </w:pPr>
      <w:r>
        <w:rPr>
          <w:noProof/>
          <w:lang w:val="en-GB" w:eastAsia="en-GB"/>
        </w:rPr>
        <w:drawing>
          <wp:inline distT="0" distB="0" distL="114300" distR="114300" wp14:anchorId="6F87CC84" wp14:editId="47BDC669">
            <wp:extent cx="5266690" cy="2958465"/>
            <wp:effectExtent l="0" t="0" r="6350" b="13335"/>
            <wp:docPr id="6" name="Picture 6" descr="WhatsApp Image 2025-02-22 at 15.17.03_90c8d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02-22 at 15.17.03_90c8d199"/>
                    <pic:cNvPicPr>
                      <a:picLocks noChangeAspect="1"/>
                    </pic:cNvPicPr>
                  </pic:nvPicPr>
                  <pic:blipFill>
                    <a:blip r:embed="rId13"/>
                    <a:stretch>
                      <a:fillRect/>
                    </a:stretch>
                  </pic:blipFill>
                  <pic:spPr>
                    <a:xfrm>
                      <a:off x="0" y="0"/>
                      <a:ext cx="5266690" cy="2958465"/>
                    </a:xfrm>
                    <a:prstGeom prst="rect">
                      <a:avLst/>
                    </a:prstGeom>
                  </pic:spPr>
                </pic:pic>
              </a:graphicData>
            </a:graphic>
          </wp:inline>
        </w:drawing>
      </w:r>
    </w:p>
    <w:p w14:paraId="79A1DD04" w14:textId="77777777" w:rsidR="00087345" w:rsidRDefault="00087345" w:rsidP="00636FC4">
      <w:pPr>
        <w:jc w:val="both"/>
        <w:rPr>
          <w:lang w:val="en-GB"/>
        </w:rPr>
      </w:pPr>
    </w:p>
    <w:p w14:paraId="51A8DC96" w14:textId="77777777" w:rsidR="00087345" w:rsidRDefault="00690667" w:rsidP="00636FC4">
      <w:pPr>
        <w:jc w:val="both"/>
        <w:rPr>
          <w:lang w:val="en-GB"/>
        </w:rPr>
      </w:pPr>
      <w:r>
        <w:rPr>
          <w:noProof/>
          <w:lang w:val="en-GB" w:eastAsia="en-GB"/>
        </w:rPr>
        <w:lastRenderedPageBreak/>
        <w:drawing>
          <wp:inline distT="0" distB="0" distL="114300" distR="114300" wp14:anchorId="567177B2" wp14:editId="5A09C16D">
            <wp:extent cx="5266690" cy="2958465"/>
            <wp:effectExtent l="0" t="0" r="6350" b="13335"/>
            <wp:docPr id="7" name="Picture 7" descr="WhatsApp Image 2025-02-22 at 15.17.26_18cc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02-22 at 15.17.26_18cc5466"/>
                    <pic:cNvPicPr>
                      <a:picLocks noChangeAspect="1"/>
                    </pic:cNvPicPr>
                  </pic:nvPicPr>
                  <pic:blipFill>
                    <a:blip r:embed="rId14"/>
                    <a:stretch>
                      <a:fillRect/>
                    </a:stretch>
                  </pic:blipFill>
                  <pic:spPr>
                    <a:xfrm>
                      <a:off x="0" y="0"/>
                      <a:ext cx="5266690" cy="2958465"/>
                    </a:xfrm>
                    <a:prstGeom prst="rect">
                      <a:avLst/>
                    </a:prstGeom>
                  </pic:spPr>
                </pic:pic>
              </a:graphicData>
            </a:graphic>
          </wp:inline>
        </w:drawing>
      </w:r>
    </w:p>
    <w:p w14:paraId="56234354" w14:textId="77777777" w:rsidR="00087345" w:rsidRDefault="00087345" w:rsidP="00636FC4">
      <w:pPr>
        <w:jc w:val="both"/>
        <w:rPr>
          <w:lang w:val="en-GB"/>
        </w:rPr>
      </w:pPr>
    </w:p>
    <w:p w14:paraId="21DAC961" w14:textId="77777777" w:rsidR="00087345" w:rsidRDefault="00087345" w:rsidP="00636FC4">
      <w:pPr>
        <w:jc w:val="both"/>
        <w:rPr>
          <w:lang w:val="en-GB"/>
        </w:rPr>
      </w:pPr>
    </w:p>
    <w:p w14:paraId="616C5C3D" w14:textId="77777777" w:rsidR="00087345" w:rsidRDefault="00690667" w:rsidP="00636FC4">
      <w:pPr>
        <w:jc w:val="both"/>
        <w:rPr>
          <w:lang w:val="en-GB"/>
        </w:rPr>
      </w:pPr>
      <w:r>
        <w:rPr>
          <w:lang w:val="en-GB"/>
        </w:rPr>
        <w:t xml:space="preserve"> </w:t>
      </w:r>
      <w:r>
        <w:rPr>
          <w:noProof/>
          <w:lang w:val="en-GB" w:eastAsia="en-GB"/>
        </w:rPr>
        <w:drawing>
          <wp:inline distT="0" distB="0" distL="114300" distR="114300" wp14:anchorId="434E63AA" wp14:editId="31524E45">
            <wp:extent cx="5266690" cy="2958465"/>
            <wp:effectExtent l="0" t="0" r="6350" b="13335"/>
            <wp:docPr id="59" name="Picture 59" descr="WhatsApp Image 2025-02-22 at 15.19.34_79a5f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WhatsApp Image 2025-02-22 at 15.19.34_79a5f879"/>
                    <pic:cNvPicPr>
                      <a:picLocks noChangeAspect="1"/>
                    </pic:cNvPicPr>
                  </pic:nvPicPr>
                  <pic:blipFill>
                    <a:blip r:embed="rId15"/>
                    <a:stretch>
                      <a:fillRect/>
                    </a:stretch>
                  </pic:blipFill>
                  <pic:spPr>
                    <a:xfrm>
                      <a:off x="0" y="0"/>
                      <a:ext cx="5266690" cy="2958465"/>
                    </a:xfrm>
                    <a:prstGeom prst="rect">
                      <a:avLst/>
                    </a:prstGeom>
                  </pic:spPr>
                </pic:pic>
              </a:graphicData>
            </a:graphic>
          </wp:inline>
        </w:drawing>
      </w:r>
    </w:p>
    <w:p w14:paraId="151B6D60" w14:textId="77777777" w:rsidR="00087345" w:rsidRDefault="00087345" w:rsidP="00636FC4">
      <w:pPr>
        <w:jc w:val="both"/>
        <w:rPr>
          <w:lang w:val="en-GB"/>
        </w:rPr>
      </w:pPr>
    </w:p>
    <w:p w14:paraId="583FADDA" w14:textId="77777777" w:rsidR="00087345" w:rsidRDefault="00087345" w:rsidP="00636FC4">
      <w:pPr>
        <w:jc w:val="both"/>
        <w:rPr>
          <w:lang w:val="en-GB"/>
        </w:rPr>
      </w:pPr>
    </w:p>
    <w:p w14:paraId="1DFD63F5" w14:textId="77777777" w:rsidR="00087345" w:rsidRDefault="00087345" w:rsidP="00636FC4">
      <w:pPr>
        <w:jc w:val="both"/>
        <w:rPr>
          <w:lang w:val="en-GB"/>
        </w:rPr>
      </w:pPr>
    </w:p>
    <w:p w14:paraId="1CF066BA" w14:textId="77777777" w:rsidR="00087345" w:rsidRDefault="00087345" w:rsidP="00636FC4">
      <w:pPr>
        <w:jc w:val="both"/>
        <w:rPr>
          <w:lang w:val="en-GB"/>
        </w:rPr>
      </w:pPr>
    </w:p>
    <w:p w14:paraId="4DA1B44D" w14:textId="77777777" w:rsidR="00087345" w:rsidRDefault="00690667" w:rsidP="00636FC4">
      <w:pPr>
        <w:jc w:val="both"/>
        <w:rPr>
          <w:lang w:val="en-GB"/>
        </w:rPr>
      </w:pPr>
      <w:r>
        <w:rPr>
          <w:noProof/>
          <w:lang w:val="en-GB" w:eastAsia="en-GB"/>
        </w:rPr>
        <w:lastRenderedPageBreak/>
        <w:drawing>
          <wp:inline distT="0" distB="0" distL="114300" distR="114300" wp14:anchorId="3D917AEB" wp14:editId="112558A6">
            <wp:extent cx="5266690" cy="2958465"/>
            <wp:effectExtent l="0" t="0" r="6350" b="13335"/>
            <wp:docPr id="10" name="Picture 10" descr="WhatsApp Image 2025-02-22 at 15.18.11_1b83d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2-22 at 15.18.11_1b83d77c"/>
                    <pic:cNvPicPr>
                      <a:picLocks noChangeAspect="1"/>
                    </pic:cNvPicPr>
                  </pic:nvPicPr>
                  <pic:blipFill>
                    <a:blip r:embed="rId16"/>
                    <a:stretch>
                      <a:fillRect/>
                    </a:stretch>
                  </pic:blipFill>
                  <pic:spPr>
                    <a:xfrm>
                      <a:off x="0" y="0"/>
                      <a:ext cx="5266690" cy="2958465"/>
                    </a:xfrm>
                    <a:prstGeom prst="rect">
                      <a:avLst/>
                    </a:prstGeom>
                  </pic:spPr>
                </pic:pic>
              </a:graphicData>
            </a:graphic>
          </wp:inline>
        </w:drawing>
      </w:r>
    </w:p>
    <w:p w14:paraId="4F8ED9CB" w14:textId="77777777" w:rsidR="00087345" w:rsidRDefault="00690667" w:rsidP="00636FC4">
      <w:pPr>
        <w:jc w:val="both"/>
        <w:rPr>
          <w:lang w:val="en-GB"/>
        </w:rPr>
      </w:pPr>
      <w:r>
        <w:rPr>
          <w:lang w:val="en-GB"/>
        </w:rPr>
        <w:t xml:space="preserve"> </w:t>
      </w:r>
      <w:r>
        <w:rPr>
          <w:lang w:val="en-GB"/>
        </w:rPr>
        <w:tab/>
        <w:t xml:space="preserve">  </w:t>
      </w:r>
    </w:p>
    <w:p w14:paraId="36462932" w14:textId="77777777" w:rsidR="00087345" w:rsidRDefault="00087345" w:rsidP="00636FC4">
      <w:pPr>
        <w:jc w:val="both"/>
        <w:rPr>
          <w:lang w:val="en-GB"/>
        </w:rPr>
      </w:pPr>
    </w:p>
    <w:p w14:paraId="3CA744F2" w14:textId="77777777" w:rsidR="00087345" w:rsidRDefault="00690667" w:rsidP="00636FC4">
      <w:pPr>
        <w:jc w:val="both"/>
        <w:rPr>
          <w:lang w:val="en-GB"/>
        </w:rPr>
      </w:pPr>
      <w:r>
        <w:rPr>
          <w:noProof/>
          <w:lang w:val="en-GB" w:eastAsia="en-GB"/>
        </w:rPr>
        <w:drawing>
          <wp:inline distT="0" distB="0" distL="114300" distR="114300" wp14:anchorId="60C69286" wp14:editId="3CEFFDB0">
            <wp:extent cx="5266690" cy="2958465"/>
            <wp:effectExtent l="0" t="0" r="6350" b="13335"/>
            <wp:docPr id="11" name="Picture 11" descr="WhatsApp Image 2025-02-22 at 15.18.29_48939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02-22 at 15.18.29_48939f0d"/>
                    <pic:cNvPicPr>
                      <a:picLocks noChangeAspect="1"/>
                    </pic:cNvPicPr>
                  </pic:nvPicPr>
                  <pic:blipFill>
                    <a:blip r:embed="rId17"/>
                    <a:stretch>
                      <a:fillRect/>
                    </a:stretch>
                  </pic:blipFill>
                  <pic:spPr>
                    <a:xfrm>
                      <a:off x="0" y="0"/>
                      <a:ext cx="5266690" cy="2958465"/>
                    </a:xfrm>
                    <a:prstGeom prst="rect">
                      <a:avLst/>
                    </a:prstGeom>
                  </pic:spPr>
                </pic:pic>
              </a:graphicData>
            </a:graphic>
          </wp:inline>
        </w:drawing>
      </w:r>
    </w:p>
    <w:p w14:paraId="780CD353" w14:textId="77777777" w:rsidR="00087345" w:rsidRDefault="00087345" w:rsidP="00636FC4">
      <w:pPr>
        <w:jc w:val="both"/>
        <w:rPr>
          <w:lang w:val="en-GB"/>
        </w:rPr>
      </w:pPr>
    </w:p>
    <w:p w14:paraId="08976AAC" w14:textId="77777777" w:rsidR="00567098" w:rsidRDefault="00567098" w:rsidP="00636FC4">
      <w:pPr>
        <w:jc w:val="both"/>
        <w:rPr>
          <w:b/>
          <w:bCs/>
          <w:sz w:val="28"/>
          <w:szCs w:val="28"/>
          <w:lang w:val="en-GB"/>
        </w:rPr>
      </w:pPr>
    </w:p>
    <w:p w14:paraId="4AA680BA" w14:textId="77777777" w:rsidR="00567098" w:rsidRDefault="00567098" w:rsidP="00636FC4">
      <w:pPr>
        <w:jc w:val="both"/>
        <w:rPr>
          <w:b/>
          <w:bCs/>
          <w:sz w:val="28"/>
          <w:szCs w:val="28"/>
          <w:lang w:val="en-GB"/>
        </w:rPr>
      </w:pPr>
    </w:p>
    <w:p w14:paraId="0DA81225" w14:textId="77777777" w:rsidR="00567098" w:rsidRDefault="00567098" w:rsidP="00636FC4">
      <w:pPr>
        <w:jc w:val="both"/>
        <w:rPr>
          <w:b/>
          <w:bCs/>
          <w:sz w:val="28"/>
          <w:szCs w:val="28"/>
          <w:lang w:val="en-GB"/>
        </w:rPr>
      </w:pPr>
    </w:p>
    <w:p w14:paraId="65191073" w14:textId="77777777" w:rsidR="00567098" w:rsidRDefault="00567098" w:rsidP="00636FC4">
      <w:pPr>
        <w:jc w:val="both"/>
        <w:rPr>
          <w:b/>
          <w:bCs/>
          <w:sz w:val="28"/>
          <w:szCs w:val="28"/>
          <w:lang w:val="en-GB"/>
        </w:rPr>
      </w:pPr>
    </w:p>
    <w:p w14:paraId="42F4B34A" w14:textId="77777777" w:rsidR="00567098" w:rsidRDefault="00567098" w:rsidP="00636FC4">
      <w:pPr>
        <w:jc w:val="both"/>
        <w:rPr>
          <w:b/>
          <w:bCs/>
          <w:sz w:val="28"/>
          <w:szCs w:val="28"/>
          <w:lang w:val="en-GB"/>
        </w:rPr>
      </w:pPr>
    </w:p>
    <w:p w14:paraId="44E266FC" w14:textId="77777777" w:rsidR="00567098" w:rsidRDefault="00567098" w:rsidP="00636FC4">
      <w:pPr>
        <w:jc w:val="both"/>
        <w:rPr>
          <w:b/>
          <w:bCs/>
          <w:sz w:val="28"/>
          <w:szCs w:val="28"/>
          <w:lang w:val="en-GB"/>
        </w:rPr>
      </w:pPr>
    </w:p>
    <w:p w14:paraId="57AB664E" w14:textId="77777777" w:rsidR="00567098" w:rsidRDefault="00567098" w:rsidP="00636FC4">
      <w:pPr>
        <w:jc w:val="both"/>
        <w:rPr>
          <w:b/>
          <w:bCs/>
          <w:sz w:val="28"/>
          <w:szCs w:val="28"/>
          <w:lang w:val="en-GB"/>
        </w:rPr>
      </w:pPr>
    </w:p>
    <w:p w14:paraId="121E3F3A" w14:textId="77777777" w:rsidR="00567098" w:rsidRDefault="00567098" w:rsidP="00636FC4">
      <w:pPr>
        <w:jc w:val="both"/>
        <w:rPr>
          <w:b/>
          <w:bCs/>
          <w:sz w:val="28"/>
          <w:szCs w:val="28"/>
          <w:lang w:val="en-GB"/>
        </w:rPr>
      </w:pPr>
    </w:p>
    <w:p w14:paraId="31EFAA45" w14:textId="77777777" w:rsidR="00567098" w:rsidRDefault="00567098" w:rsidP="00636FC4">
      <w:pPr>
        <w:jc w:val="both"/>
        <w:rPr>
          <w:b/>
          <w:bCs/>
          <w:sz w:val="28"/>
          <w:szCs w:val="28"/>
          <w:lang w:val="en-GB"/>
        </w:rPr>
      </w:pPr>
    </w:p>
    <w:p w14:paraId="5BE9A84D" w14:textId="77777777" w:rsidR="00567098" w:rsidRDefault="00567098" w:rsidP="00636FC4">
      <w:pPr>
        <w:jc w:val="both"/>
        <w:rPr>
          <w:b/>
          <w:bCs/>
          <w:sz w:val="28"/>
          <w:szCs w:val="28"/>
          <w:lang w:val="en-GB"/>
        </w:rPr>
      </w:pPr>
    </w:p>
    <w:p w14:paraId="3B124BA3" w14:textId="77777777" w:rsidR="00567098" w:rsidRDefault="00567098" w:rsidP="00636FC4">
      <w:pPr>
        <w:jc w:val="both"/>
        <w:rPr>
          <w:b/>
          <w:bCs/>
          <w:sz w:val="28"/>
          <w:szCs w:val="28"/>
          <w:lang w:val="en-GB"/>
        </w:rPr>
      </w:pPr>
    </w:p>
    <w:p w14:paraId="1F140812" w14:textId="525FAA3A" w:rsidR="00087345" w:rsidRDefault="00690667" w:rsidP="00636FC4">
      <w:pPr>
        <w:jc w:val="both"/>
        <w:rPr>
          <w:b/>
          <w:bCs/>
          <w:sz w:val="28"/>
          <w:szCs w:val="28"/>
          <w:lang w:val="en-GB"/>
        </w:rPr>
      </w:pPr>
      <w:r w:rsidRPr="00567098">
        <w:rPr>
          <w:b/>
          <w:bCs/>
          <w:sz w:val="28"/>
          <w:szCs w:val="28"/>
          <w:lang w:val="en-GB"/>
        </w:rPr>
        <w:lastRenderedPageBreak/>
        <w:t>Play with friend HTML:</w:t>
      </w:r>
    </w:p>
    <w:p w14:paraId="5624ECAC" w14:textId="77777777" w:rsidR="00567098" w:rsidRPr="00567098" w:rsidRDefault="00567098" w:rsidP="00636FC4">
      <w:pPr>
        <w:jc w:val="both"/>
        <w:rPr>
          <w:b/>
          <w:bCs/>
          <w:sz w:val="28"/>
          <w:szCs w:val="28"/>
          <w:lang w:val="en-GB"/>
        </w:rPr>
      </w:pPr>
    </w:p>
    <w:p w14:paraId="5E866A30" w14:textId="77777777" w:rsidR="00087345" w:rsidRDefault="00690667" w:rsidP="00636FC4">
      <w:pPr>
        <w:jc w:val="both"/>
        <w:rPr>
          <w:lang w:val="en-GB"/>
        </w:rPr>
      </w:pPr>
      <w:r>
        <w:rPr>
          <w:noProof/>
          <w:lang w:val="en-GB" w:eastAsia="en-GB"/>
        </w:rPr>
        <w:drawing>
          <wp:inline distT="0" distB="0" distL="114300" distR="114300" wp14:anchorId="5DE42F10" wp14:editId="15EE68C2">
            <wp:extent cx="5266690" cy="2958465"/>
            <wp:effectExtent l="0" t="0" r="6350" b="13335"/>
            <wp:docPr id="18" name="Picture 18" descr="WhatsApp Image 2025-02-22 at 15.22.02_3fcf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5-02-22 at 15.22.02_3fcf908e"/>
                    <pic:cNvPicPr>
                      <a:picLocks noChangeAspect="1"/>
                    </pic:cNvPicPr>
                  </pic:nvPicPr>
                  <pic:blipFill>
                    <a:blip r:embed="rId18"/>
                    <a:stretch>
                      <a:fillRect/>
                    </a:stretch>
                  </pic:blipFill>
                  <pic:spPr>
                    <a:xfrm>
                      <a:off x="0" y="0"/>
                      <a:ext cx="5266690" cy="2958465"/>
                    </a:xfrm>
                    <a:prstGeom prst="rect">
                      <a:avLst/>
                    </a:prstGeom>
                  </pic:spPr>
                </pic:pic>
              </a:graphicData>
            </a:graphic>
          </wp:inline>
        </w:drawing>
      </w:r>
    </w:p>
    <w:p w14:paraId="65A4907F" w14:textId="77777777" w:rsidR="00087345" w:rsidRDefault="00087345" w:rsidP="00636FC4">
      <w:pPr>
        <w:jc w:val="both"/>
        <w:rPr>
          <w:lang w:val="en-GB"/>
        </w:rPr>
      </w:pPr>
    </w:p>
    <w:p w14:paraId="754848E7" w14:textId="77777777" w:rsidR="00087345" w:rsidRDefault="00690667" w:rsidP="00636FC4">
      <w:pPr>
        <w:jc w:val="both"/>
        <w:rPr>
          <w:lang w:val="en-GB"/>
        </w:rPr>
      </w:pPr>
      <w:r>
        <w:rPr>
          <w:noProof/>
          <w:lang w:val="en-GB" w:eastAsia="en-GB"/>
        </w:rPr>
        <w:drawing>
          <wp:inline distT="0" distB="0" distL="114300" distR="114300" wp14:anchorId="76359C30" wp14:editId="01B5C2BF">
            <wp:extent cx="5266690" cy="2958465"/>
            <wp:effectExtent l="0" t="0" r="6350" b="13335"/>
            <wp:docPr id="19" name="Picture 19" descr="WhatsApp Image 2025-02-22 at 15.28.18_7e34e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5-02-22 at 15.28.18_7e34ee73"/>
                    <pic:cNvPicPr>
                      <a:picLocks noChangeAspect="1"/>
                    </pic:cNvPicPr>
                  </pic:nvPicPr>
                  <pic:blipFill>
                    <a:blip r:embed="rId19"/>
                    <a:stretch>
                      <a:fillRect/>
                    </a:stretch>
                  </pic:blipFill>
                  <pic:spPr>
                    <a:xfrm>
                      <a:off x="0" y="0"/>
                      <a:ext cx="5266690" cy="2958465"/>
                    </a:xfrm>
                    <a:prstGeom prst="rect">
                      <a:avLst/>
                    </a:prstGeom>
                  </pic:spPr>
                </pic:pic>
              </a:graphicData>
            </a:graphic>
          </wp:inline>
        </w:drawing>
      </w:r>
    </w:p>
    <w:p w14:paraId="7121ADEA" w14:textId="77777777" w:rsidR="00087345" w:rsidRDefault="00087345" w:rsidP="00636FC4">
      <w:pPr>
        <w:jc w:val="both"/>
        <w:rPr>
          <w:lang w:val="en-GB"/>
        </w:rPr>
      </w:pPr>
    </w:p>
    <w:p w14:paraId="3419EEB5" w14:textId="77777777" w:rsidR="00087345" w:rsidRDefault="00690667" w:rsidP="00636FC4">
      <w:pPr>
        <w:jc w:val="both"/>
        <w:rPr>
          <w:lang w:val="en-GB"/>
        </w:rPr>
      </w:pPr>
      <w:r>
        <w:rPr>
          <w:noProof/>
          <w:lang w:val="en-GB" w:eastAsia="en-GB"/>
        </w:rPr>
        <w:lastRenderedPageBreak/>
        <w:drawing>
          <wp:inline distT="0" distB="0" distL="114300" distR="114300" wp14:anchorId="34FCBCAE" wp14:editId="5EDF27E4">
            <wp:extent cx="5266690" cy="2958465"/>
            <wp:effectExtent l="0" t="0" r="6350" b="13335"/>
            <wp:docPr id="20" name="Picture 20" descr="WhatsApp Image 2025-02-22 at 15.28.45_66079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5-02-22 at 15.28.45_660792f7"/>
                    <pic:cNvPicPr>
                      <a:picLocks noChangeAspect="1"/>
                    </pic:cNvPicPr>
                  </pic:nvPicPr>
                  <pic:blipFill>
                    <a:blip r:embed="rId20"/>
                    <a:stretch>
                      <a:fillRect/>
                    </a:stretch>
                  </pic:blipFill>
                  <pic:spPr>
                    <a:xfrm>
                      <a:off x="0" y="0"/>
                      <a:ext cx="5266690" cy="2958465"/>
                    </a:xfrm>
                    <a:prstGeom prst="rect">
                      <a:avLst/>
                    </a:prstGeom>
                  </pic:spPr>
                </pic:pic>
              </a:graphicData>
            </a:graphic>
          </wp:inline>
        </w:drawing>
      </w:r>
    </w:p>
    <w:p w14:paraId="61E7639A" w14:textId="77777777" w:rsidR="00087345" w:rsidRDefault="00087345" w:rsidP="00636FC4">
      <w:pPr>
        <w:jc w:val="both"/>
        <w:rPr>
          <w:lang w:val="en-GB"/>
        </w:rPr>
      </w:pPr>
    </w:p>
    <w:p w14:paraId="04E50096" w14:textId="77777777" w:rsidR="00087345" w:rsidRDefault="00690667" w:rsidP="00636FC4">
      <w:pPr>
        <w:jc w:val="both"/>
        <w:rPr>
          <w:lang w:val="en-GB"/>
        </w:rPr>
      </w:pPr>
      <w:r>
        <w:rPr>
          <w:noProof/>
          <w:lang w:val="en-GB" w:eastAsia="en-GB"/>
        </w:rPr>
        <w:drawing>
          <wp:inline distT="0" distB="0" distL="114300" distR="114300" wp14:anchorId="320A4E04" wp14:editId="505FB06A">
            <wp:extent cx="5266690" cy="2958465"/>
            <wp:effectExtent l="0" t="0" r="6350" b="13335"/>
            <wp:docPr id="21" name="Picture 21" descr="WhatsApp Image 2025-02-22 at 15.29.52_9fc5d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5-02-22 at 15.29.52_9fc5d61f"/>
                    <pic:cNvPicPr>
                      <a:picLocks noChangeAspect="1"/>
                    </pic:cNvPicPr>
                  </pic:nvPicPr>
                  <pic:blipFill>
                    <a:blip r:embed="rId21"/>
                    <a:stretch>
                      <a:fillRect/>
                    </a:stretch>
                  </pic:blipFill>
                  <pic:spPr>
                    <a:xfrm>
                      <a:off x="0" y="0"/>
                      <a:ext cx="5266690" cy="2958465"/>
                    </a:xfrm>
                    <a:prstGeom prst="rect">
                      <a:avLst/>
                    </a:prstGeom>
                  </pic:spPr>
                </pic:pic>
              </a:graphicData>
            </a:graphic>
          </wp:inline>
        </w:drawing>
      </w:r>
    </w:p>
    <w:p w14:paraId="605434B6" w14:textId="77777777" w:rsidR="00087345" w:rsidRDefault="00087345" w:rsidP="00636FC4">
      <w:pPr>
        <w:jc w:val="both"/>
        <w:rPr>
          <w:lang w:val="en-GB"/>
        </w:rPr>
      </w:pPr>
    </w:p>
    <w:p w14:paraId="19770921" w14:textId="77777777" w:rsidR="00087345" w:rsidRDefault="00690667" w:rsidP="00636FC4">
      <w:pPr>
        <w:jc w:val="both"/>
        <w:rPr>
          <w:lang w:val="en-GB"/>
        </w:rPr>
      </w:pPr>
      <w:r>
        <w:rPr>
          <w:noProof/>
          <w:lang w:val="en-GB" w:eastAsia="en-GB"/>
        </w:rPr>
        <w:lastRenderedPageBreak/>
        <w:drawing>
          <wp:inline distT="0" distB="0" distL="114300" distR="114300" wp14:anchorId="01FFBEDC" wp14:editId="4B49A40F">
            <wp:extent cx="5266690" cy="2958465"/>
            <wp:effectExtent l="0" t="0" r="6350" b="13335"/>
            <wp:docPr id="22" name="Picture 22" descr="WhatsApp Image 2025-02-22 at 15.30.45_626da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5-02-22 at 15.30.45_626da26e"/>
                    <pic:cNvPicPr>
                      <a:picLocks noChangeAspect="1"/>
                    </pic:cNvPicPr>
                  </pic:nvPicPr>
                  <pic:blipFill>
                    <a:blip r:embed="rId22"/>
                    <a:stretch>
                      <a:fillRect/>
                    </a:stretch>
                  </pic:blipFill>
                  <pic:spPr>
                    <a:xfrm>
                      <a:off x="0" y="0"/>
                      <a:ext cx="5266690" cy="2958465"/>
                    </a:xfrm>
                    <a:prstGeom prst="rect">
                      <a:avLst/>
                    </a:prstGeom>
                  </pic:spPr>
                </pic:pic>
              </a:graphicData>
            </a:graphic>
          </wp:inline>
        </w:drawing>
      </w:r>
    </w:p>
    <w:p w14:paraId="06A5F6C2" w14:textId="77777777" w:rsidR="00087345" w:rsidRDefault="00087345" w:rsidP="00636FC4">
      <w:pPr>
        <w:jc w:val="both"/>
        <w:rPr>
          <w:lang w:val="en-GB"/>
        </w:rPr>
      </w:pPr>
    </w:p>
    <w:p w14:paraId="27F813B2" w14:textId="77777777" w:rsidR="00087345" w:rsidRDefault="00690667" w:rsidP="00636FC4">
      <w:pPr>
        <w:jc w:val="both"/>
        <w:rPr>
          <w:b/>
          <w:bCs/>
          <w:sz w:val="28"/>
          <w:szCs w:val="28"/>
          <w:lang w:val="en-GB"/>
        </w:rPr>
      </w:pPr>
      <w:r w:rsidRPr="00567098">
        <w:rPr>
          <w:b/>
          <w:bCs/>
          <w:sz w:val="28"/>
          <w:szCs w:val="28"/>
          <w:lang w:val="en-GB"/>
        </w:rPr>
        <w:t>Play with computer HTML:</w:t>
      </w:r>
    </w:p>
    <w:p w14:paraId="6EBF49FC" w14:textId="77777777" w:rsidR="00567098" w:rsidRPr="00567098" w:rsidRDefault="00567098" w:rsidP="00636FC4">
      <w:pPr>
        <w:jc w:val="both"/>
        <w:rPr>
          <w:b/>
          <w:bCs/>
          <w:sz w:val="28"/>
          <w:szCs w:val="28"/>
          <w:lang w:val="en-GB"/>
        </w:rPr>
      </w:pPr>
    </w:p>
    <w:p w14:paraId="73185560" w14:textId="77777777" w:rsidR="00087345" w:rsidRDefault="00690667" w:rsidP="00636FC4">
      <w:pPr>
        <w:jc w:val="both"/>
        <w:rPr>
          <w:lang w:val="en-GB"/>
        </w:rPr>
      </w:pPr>
      <w:r>
        <w:rPr>
          <w:noProof/>
          <w:lang w:val="en-GB" w:eastAsia="en-GB"/>
        </w:rPr>
        <w:drawing>
          <wp:inline distT="0" distB="0" distL="114300" distR="114300" wp14:anchorId="6327BEBF" wp14:editId="06CD9A6E">
            <wp:extent cx="5266690" cy="2958465"/>
            <wp:effectExtent l="0" t="0" r="6350" b="13335"/>
            <wp:docPr id="23" name="Picture 23" descr="WhatsApp Image 2025-02-22 at 15.34.20_38164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5-02-22 at 15.34.20_38164fb8"/>
                    <pic:cNvPicPr>
                      <a:picLocks noChangeAspect="1"/>
                    </pic:cNvPicPr>
                  </pic:nvPicPr>
                  <pic:blipFill>
                    <a:blip r:embed="rId23"/>
                    <a:stretch>
                      <a:fillRect/>
                    </a:stretch>
                  </pic:blipFill>
                  <pic:spPr>
                    <a:xfrm>
                      <a:off x="0" y="0"/>
                      <a:ext cx="5266690" cy="2958465"/>
                    </a:xfrm>
                    <a:prstGeom prst="rect">
                      <a:avLst/>
                    </a:prstGeom>
                  </pic:spPr>
                </pic:pic>
              </a:graphicData>
            </a:graphic>
          </wp:inline>
        </w:drawing>
      </w:r>
    </w:p>
    <w:p w14:paraId="0790292F" w14:textId="77777777" w:rsidR="00087345" w:rsidRDefault="00087345" w:rsidP="00636FC4">
      <w:pPr>
        <w:jc w:val="both"/>
        <w:rPr>
          <w:lang w:val="en-GB"/>
        </w:rPr>
      </w:pPr>
    </w:p>
    <w:p w14:paraId="45AEC7A1" w14:textId="77777777" w:rsidR="00567098" w:rsidRDefault="00690667" w:rsidP="00636FC4">
      <w:pPr>
        <w:jc w:val="both"/>
        <w:rPr>
          <w:lang w:val="en-GB"/>
        </w:rPr>
      </w:pPr>
      <w:r>
        <w:rPr>
          <w:noProof/>
          <w:lang w:val="en-GB" w:eastAsia="en-GB"/>
        </w:rPr>
        <w:lastRenderedPageBreak/>
        <w:drawing>
          <wp:inline distT="0" distB="0" distL="114300" distR="114300" wp14:anchorId="18AA16CD" wp14:editId="503969B9">
            <wp:extent cx="5266690" cy="2958465"/>
            <wp:effectExtent l="0" t="0" r="6350" b="13335"/>
            <wp:docPr id="24" name="Picture 24" descr="WhatsApp Image 2025-02-22 at 15.34.47_820a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5-02-22 at 15.34.47_820a8284"/>
                    <pic:cNvPicPr>
                      <a:picLocks noChangeAspect="1"/>
                    </pic:cNvPicPr>
                  </pic:nvPicPr>
                  <pic:blipFill>
                    <a:blip r:embed="rId24"/>
                    <a:stretch>
                      <a:fillRect/>
                    </a:stretch>
                  </pic:blipFill>
                  <pic:spPr>
                    <a:xfrm>
                      <a:off x="0" y="0"/>
                      <a:ext cx="5266690" cy="2958465"/>
                    </a:xfrm>
                    <a:prstGeom prst="rect">
                      <a:avLst/>
                    </a:prstGeom>
                  </pic:spPr>
                </pic:pic>
              </a:graphicData>
            </a:graphic>
          </wp:inline>
        </w:drawing>
      </w:r>
    </w:p>
    <w:p w14:paraId="5C96B2F5" w14:textId="77777777" w:rsidR="00567098" w:rsidRDefault="00567098" w:rsidP="00636FC4">
      <w:pPr>
        <w:jc w:val="both"/>
        <w:rPr>
          <w:lang w:val="en-GB"/>
        </w:rPr>
      </w:pPr>
    </w:p>
    <w:p w14:paraId="528A45D4" w14:textId="2623C7A5" w:rsidR="00087345" w:rsidRDefault="00690667" w:rsidP="00636FC4">
      <w:pPr>
        <w:jc w:val="both"/>
        <w:rPr>
          <w:lang w:val="en-GB"/>
        </w:rPr>
      </w:pPr>
      <w:r>
        <w:rPr>
          <w:noProof/>
          <w:lang w:val="en-GB" w:eastAsia="en-GB"/>
        </w:rPr>
        <w:drawing>
          <wp:inline distT="0" distB="0" distL="114300" distR="114300" wp14:anchorId="4599C156" wp14:editId="369AE5FF">
            <wp:extent cx="5266690" cy="2958465"/>
            <wp:effectExtent l="0" t="0" r="6350" b="13335"/>
            <wp:docPr id="25" name="Picture 25" descr="WhatsApp Image 2025-02-22 at 15.35.16_423ac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5-02-22 at 15.35.16_423ac9bd"/>
                    <pic:cNvPicPr>
                      <a:picLocks noChangeAspect="1"/>
                    </pic:cNvPicPr>
                  </pic:nvPicPr>
                  <pic:blipFill>
                    <a:blip r:embed="rId25"/>
                    <a:stretch>
                      <a:fillRect/>
                    </a:stretch>
                  </pic:blipFill>
                  <pic:spPr>
                    <a:xfrm>
                      <a:off x="0" y="0"/>
                      <a:ext cx="5266690" cy="2958465"/>
                    </a:xfrm>
                    <a:prstGeom prst="rect">
                      <a:avLst/>
                    </a:prstGeom>
                  </pic:spPr>
                </pic:pic>
              </a:graphicData>
            </a:graphic>
          </wp:inline>
        </w:drawing>
      </w:r>
    </w:p>
    <w:p w14:paraId="2AD54FB1" w14:textId="77777777" w:rsidR="00567098" w:rsidRDefault="00567098" w:rsidP="00636FC4">
      <w:pPr>
        <w:jc w:val="both"/>
        <w:rPr>
          <w:lang w:val="en-GB"/>
        </w:rPr>
      </w:pPr>
    </w:p>
    <w:p w14:paraId="1DA5B733" w14:textId="77777777" w:rsidR="00087345" w:rsidRDefault="00690667" w:rsidP="00636FC4">
      <w:pPr>
        <w:jc w:val="both"/>
        <w:rPr>
          <w:lang w:val="en-GB"/>
        </w:rPr>
      </w:pPr>
      <w:r>
        <w:rPr>
          <w:noProof/>
          <w:lang w:val="en-GB" w:eastAsia="en-GB"/>
        </w:rPr>
        <w:lastRenderedPageBreak/>
        <w:drawing>
          <wp:inline distT="0" distB="0" distL="114300" distR="114300" wp14:anchorId="6F7634BC" wp14:editId="24D20CFB">
            <wp:extent cx="5266690" cy="2958465"/>
            <wp:effectExtent l="0" t="0" r="6350" b="13335"/>
            <wp:docPr id="26" name="Picture 26" descr="WhatsApp Image 2025-02-22 at 15.35.46_3741f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5-02-22 at 15.35.46_3741f281"/>
                    <pic:cNvPicPr>
                      <a:picLocks noChangeAspect="1"/>
                    </pic:cNvPicPr>
                  </pic:nvPicPr>
                  <pic:blipFill>
                    <a:blip r:embed="rId26"/>
                    <a:stretch>
                      <a:fillRect/>
                    </a:stretch>
                  </pic:blipFill>
                  <pic:spPr>
                    <a:xfrm>
                      <a:off x="0" y="0"/>
                      <a:ext cx="5266690" cy="2958465"/>
                    </a:xfrm>
                    <a:prstGeom prst="rect">
                      <a:avLst/>
                    </a:prstGeom>
                  </pic:spPr>
                </pic:pic>
              </a:graphicData>
            </a:graphic>
          </wp:inline>
        </w:drawing>
      </w:r>
    </w:p>
    <w:p w14:paraId="1CC55A0D" w14:textId="77777777" w:rsidR="00567098" w:rsidRDefault="00567098" w:rsidP="00636FC4">
      <w:pPr>
        <w:jc w:val="both"/>
        <w:rPr>
          <w:lang w:val="en-GB"/>
        </w:rPr>
      </w:pPr>
    </w:p>
    <w:p w14:paraId="7971E98E" w14:textId="77777777" w:rsidR="00087345" w:rsidRDefault="00690667" w:rsidP="00636FC4">
      <w:pPr>
        <w:jc w:val="both"/>
        <w:rPr>
          <w:lang w:val="en-GB"/>
        </w:rPr>
      </w:pPr>
      <w:r>
        <w:rPr>
          <w:noProof/>
          <w:lang w:val="en-GB" w:eastAsia="en-GB"/>
        </w:rPr>
        <w:drawing>
          <wp:inline distT="0" distB="0" distL="114300" distR="114300" wp14:anchorId="2948B640" wp14:editId="65849083">
            <wp:extent cx="5266690" cy="2958465"/>
            <wp:effectExtent l="0" t="0" r="6350" b="13335"/>
            <wp:docPr id="27" name="Picture 27" descr="WhatsApp Image 2025-02-22 at 15.36.08_2bce05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5-02-22 at 15.36.08_2bce056e"/>
                    <pic:cNvPicPr>
                      <a:picLocks noChangeAspect="1"/>
                    </pic:cNvPicPr>
                  </pic:nvPicPr>
                  <pic:blipFill>
                    <a:blip r:embed="rId27"/>
                    <a:stretch>
                      <a:fillRect/>
                    </a:stretch>
                  </pic:blipFill>
                  <pic:spPr>
                    <a:xfrm>
                      <a:off x="0" y="0"/>
                      <a:ext cx="5266690" cy="2958465"/>
                    </a:xfrm>
                    <a:prstGeom prst="rect">
                      <a:avLst/>
                    </a:prstGeom>
                  </pic:spPr>
                </pic:pic>
              </a:graphicData>
            </a:graphic>
          </wp:inline>
        </w:drawing>
      </w:r>
    </w:p>
    <w:p w14:paraId="2219D81C" w14:textId="77777777" w:rsidR="00087345" w:rsidRDefault="00087345" w:rsidP="00636FC4">
      <w:pPr>
        <w:jc w:val="both"/>
        <w:rPr>
          <w:lang w:val="en-GB"/>
        </w:rPr>
      </w:pPr>
    </w:p>
    <w:p w14:paraId="548476D3" w14:textId="77777777" w:rsidR="00087345" w:rsidRDefault="00690667" w:rsidP="00636FC4">
      <w:pPr>
        <w:jc w:val="both"/>
        <w:rPr>
          <w:lang w:val="en-GB"/>
        </w:rPr>
      </w:pPr>
      <w:r>
        <w:rPr>
          <w:noProof/>
          <w:lang w:val="en-GB" w:eastAsia="en-GB"/>
        </w:rPr>
        <w:lastRenderedPageBreak/>
        <w:drawing>
          <wp:inline distT="0" distB="0" distL="114300" distR="114300" wp14:anchorId="29A8D492" wp14:editId="4CEFBCDB">
            <wp:extent cx="5266690" cy="2958465"/>
            <wp:effectExtent l="0" t="0" r="6350" b="13335"/>
            <wp:docPr id="28" name="Picture 28" descr="WhatsApp Image 2025-02-22 at 15.36.27_55b7d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5-02-22 at 15.36.27_55b7d4f4"/>
                    <pic:cNvPicPr>
                      <a:picLocks noChangeAspect="1"/>
                    </pic:cNvPicPr>
                  </pic:nvPicPr>
                  <pic:blipFill>
                    <a:blip r:embed="rId28"/>
                    <a:stretch>
                      <a:fillRect/>
                    </a:stretch>
                  </pic:blipFill>
                  <pic:spPr>
                    <a:xfrm>
                      <a:off x="0" y="0"/>
                      <a:ext cx="5266690" cy="2958465"/>
                    </a:xfrm>
                    <a:prstGeom prst="rect">
                      <a:avLst/>
                    </a:prstGeom>
                  </pic:spPr>
                </pic:pic>
              </a:graphicData>
            </a:graphic>
          </wp:inline>
        </w:drawing>
      </w:r>
    </w:p>
    <w:p w14:paraId="78CF4F85" w14:textId="77777777" w:rsidR="00087345" w:rsidRDefault="00690667" w:rsidP="00636FC4">
      <w:pPr>
        <w:jc w:val="both"/>
        <w:rPr>
          <w:lang w:val="en-GB"/>
        </w:rPr>
      </w:pPr>
      <w:r>
        <w:rPr>
          <w:lang w:val="en-GB"/>
        </w:rPr>
        <w:t xml:space="preserve"> </w:t>
      </w:r>
    </w:p>
    <w:p w14:paraId="442A9D79" w14:textId="74E90285" w:rsidR="00087345" w:rsidRDefault="00690667" w:rsidP="00636FC4">
      <w:pPr>
        <w:jc w:val="both"/>
        <w:rPr>
          <w:b/>
          <w:bCs/>
          <w:sz w:val="28"/>
          <w:szCs w:val="28"/>
          <w:lang w:val="en-GB"/>
        </w:rPr>
      </w:pPr>
      <w:r w:rsidRPr="00567098">
        <w:rPr>
          <w:b/>
          <w:bCs/>
          <w:sz w:val="28"/>
          <w:szCs w:val="28"/>
          <w:lang w:val="en-GB"/>
        </w:rPr>
        <w:t>Play with friend</w:t>
      </w:r>
      <w:r w:rsidR="00567098">
        <w:rPr>
          <w:b/>
          <w:bCs/>
          <w:sz w:val="28"/>
          <w:szCs w:val="28"/>
          <w:lang w:val="en-GB"/>
        </w:rPr>
        <w:t xml:space="preserve"> </w:t>
      </w:r>
      <w:r w:rsidRPr="00567098">
        <w:rPr>
          <w:b/>
          <w:bCs/>
          <w:sz w:val="28"/>
          <w:szCs w:val="28"/>
          <w:lang w:val="en-GB"/>
        </w:rPr>
        <w:t xml:space="preserve">and </w:t>
      </w:r>
      <w:r w:rsidR="00567098" w:rsidRPr="00567098">
        <w:rPr>
          <w:b/>
          <w:bCs/>
          <w:sz w:val="28"/>
          <w:szCs w:val="28"/>
          <w:lang w:val="en-GB"/>
        </w:rPr>
        <w:t>computer CSS</w:t>
      </w:r>
      <w:r w:rsidR="00567098">
        <w:rPr>
          <w:b/>
          <w:bCs/>
          <w:sz w:val="28"/>
          <w:szCs w:val="28"/>
          <w:lang w:val="en-GB"/>
        </w:rPr>
        <w:t>:</w:t>
      </w:r>
    </w:p>
    <w:p w14:paraId="578B7D8B" w14:textId="77777777" w:rsidR="00567098" w:rsidRPr="00567098" w:rsidRDefault="00567098" w:rsidP="00636FC4">
      <w:pPr>
        <w:jc w:val="both"/>
        <w:rPr>
          <w:b/>
          <w:bCs/>
          <w:sz w:val="28"/>
          <w:szCs w:val="28"/>
          <w:lang w:val="en-GB"/>
        </w:rPr>
      </w:pPr>
    </w:p>
    <w:p w14:paraId="31E8040C" w14:textId="77777777" w:rsidR="00087345" w:rsidRDefault="00690667" w:rsidP="00636FC4">
      <w:pPr>
        <w:jc w:val="both"/>
        <w:rPr>
          <w:lang w:val="en-GB"/>
        </w:rPr>
      </w:pPr>
      <w:r>
        <w:rPr>
          <w:noProof/>
          <w:lang w:val="en-GB" w:eastAsia="en-GB"/>
        </w:rPr>
        <w:drawing>
          <wp:inline distT="0" distB="0" distL="114300" distR="114300" wp14:anchorId="242CF2E7" wp14:editId="6B6F5D7C">
            <wp:extent cx="5266690" cy="2958465"/>
            <wp:effectExtent l="0" t="0" r="6350" b="13335"/>
            <wp:docPr id="29" name="Picture 29" descr="WhatsApp Image 2025-02-22 at 15.38.29_7aa9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5-02-22 at 15.38.29_7aa940d9"/>
                    <pic:cNvPicPr>
                      <a:picLocks noChangeAspect="1"/>
                    </pic:cNvPicPr>
                  </pic:nvPicPr>
                  <pic:blipFill>
                    <a:blip r:embed="rId29"/>
                    <a:stretch>
                      <a:fillRect/>
                    </a:stretch>
                  </pic:blipFill>
                  <pic:spPr>
                    <a:xfrm>
                      <a:off x="0" y="0"/>
                      <a:ext cx="5266690" cy="2958465"/>
                    </a:xfrm>
                    <a:prstGeom prst="rect">
                      <a:avLst/>
                    </a:prstGeom>
                  </pic:spPr>
                </pic:pic>
              </a:graphicData>
            </a:graphic>
          </wp:inline>
        </w:drawing>
      </w:r>
    </w:p>
    <w:p w14:paraId="2CF01913" w14:textId="77777777" w:rsidR="00087345" w:rsidRDefault="00690667" w:rsidP="00636FC4">
      <w:pPr>
        <w:jc w:val="both"/>
        <w:rPr>
          <w:lang w:val="en-GB"/>
        </w:rPr>
      </w:pPr>
      <w:r>
        <w:rPr>
          <w:noProof/>
          <w:lang w:val="en-GB" w:eastAsia="en-GB"/>
        </w:rPr>
        <w:lastRenderedPageBreak/>
        <w:drawing>
          <wp:inline distT="0" distB="0" distL="114300" distR="114300" wp14:anchorId="2A624886" wp14:editId="1784F481">
            <wp:extent cx="5266690" cy="2958465"/>
            <wp:effectExtent l="0" t="0" r="6350" b="13335"/>
            <wp:docPr id="30" name="Picture 30" descr="WhatsApp Image 2025-02-22 at 15.38.49_f27ef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5-02-22 at 15.38.49_f27efb0b"/>
                    <pic:cNvPicPr>
                      <a:picLocks noChangeAspect="1"/>
                    </pic:cNvPicPr>
                  </pic:nvPicPr>
                  <pic:blipFill>
                    <a:blip r:embed="rId30"/>
                    <a:stretch>
                      <a:fillRect/>
                    </a:stretch>
                  </pic:blipFill>
                  <pic:spPr>
                    <a:xfrm>
                      <a:off x="0" y="0"/>
                      <a:ext cx="5266690" cy="2958465"/>
                    </a:xfrm>
                    <a:prstGeom prst="rect">
                      <a:avLst/>
                    </a:prstGeom>
                  </pic:spPr>
                </pic:pic>
              </a:graphicData>
            </a:graphic>
          </wp:inline>
        </w:drawing>
      </w:r>
    </w:p>
    <w:p w14:paraId="24B8D774" w14:textId="77777777" w:rsidR="00567098" w:rsidRDefault="00567098" w:rsidP="00636FC4">
      <w:pPr>
        <w:jc w:val="both"/>
        <w:rPr>
          <w:lang w:val="en-GB"/>
        </w:rPr>
      </w:pPr>
    </w:p>
    <w:p w14:paraId="11FECA24" w14:textId="77777777" w:rsidR="00087345" w:rsidRDefault="00690667" w:rsidP="00636FC4">
      <w:pPr>
        <w:jc w:val="both"/>
        <w:rPr>
          <w:lang w:val="en-GB"/>
        </w:rPr>
      </w:pPr>
      <w:r>
        <w:rPr>
          <w:noProof/>
          <w:lang w:val="en-GB" w:eastAsia="en-GB"/>
        </w:rPr>
        <w:drawing>
          <wp:inline distT="0" distB="0" distL="114300" distR="114300" wp14:anchorId="62A4B8B3" wp14:editId="644EA1F0">
            <wp:extent cx="5266690" cy="2958465"/>
            <wp:effectExtent l="0" t="0" r="6350" b="13335"/>
            <wp:docPr id="31" name="Picture 31" descr="WhatsApp Image 2025-02-22 at 15.39.09_0ea66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5-02-22 at 15.39.09_0ea66c62"/>
                    <pic:cNvPicPr>
                      <a:picLocks noChangeAspect="1"/>
                    </pic:cNvPicPr>
                  </pic:nvPicPr>
                  <pic:blipFill>
                    <a:blip r:embed="rId31"/>
                    <a:stretch>
                      <a:fillRect/>
                    </a:stretch>
                  </pic:blipFill>
                  <pic:spPr>
                    <a:xfrm>
                      <a:off x="0" y="0"/>
                      <a:ext cx="5266690" cy="2958465"/>
                    </a:xfrm>
                    <a:prstGeom prst="rect">
                      <a:avLst/>
                    </a:prstGeom>
                  </pic:spPr>
                </pic:pic>
              </a:graphicData>
            </a:graphic>
          </wp:inline>
        </w:drawing>
      </w:r>
    </w:p>
    <w:p w14:paraId="769D918E" w14:textId="77777777" w:rsidR="00087345" w:rsidRDefault="00087345" w:rsidP="00636FC4">
      <w:pPr>
        <w:jc w:val="both"/>
        <w:rPr>
          <w:lang w:val="en-GB"/>
        </w:rPr>
      </w:pPr>
    </w:p>
    <w:p w14:paraId="15E5E38F" w14:textId="31855308" w:rsidR="00087345" w:rsidRPr="00567098" w:rsidRDefault="00690667" w:rsidP="00636FC4">
      <w:pPr>
        <w:jc w:val="both"/>
        <w:rPr>
          <w:b/>
          <w:bCs/>
          <w:sz w:val="24"/>
          <w:szCs w:val="24"/>
          <w:lang w:val="en-GB"/>
        </w:rPr>
      </w:pPr>
      <w:r w:rsidRPr="00567098">
        <w:rPr>
          <w:b/>
          <w:bCs/>
          <w:sz w:val="24"/>
          <w:szCs w:val="24"/>
          <w:lang w:val="en-GB"/>
        </w:rPr>
        <w:t xml:space="preserve">Backend code </w:t>
      </w:r>
      <w:r w:rsidR="00567098" w:rsidRPr="00567098">
        <w:rPr>
          <w:b/>
          <w:bCs/>
          <w:sz w:val="24"/>
          <w:szCs w:val="24"/>
          <w:lang w:val="en-GB"/>
        </w:rPr>
        <w:t>Screenshot:</w:t>
      </w:r>
    </w:p>
    <w:p w14:paraId="2F5798E0" w14:textId="77777777" w:rsidR="00087345" w:rsidRPr="00567098" w:rsidRDefault="00690667" w:rsidP="00636FC4">
      <w:pPr>
        <w:jc w:val="both"/>
        <w:rPr>
          <w:sz w:val="24"/>
          <w:szCs w:val="24"/>
          <w:lang w:val="en-GB"/>
        </w:rPr>
      </w:pPr>
      <w:r w:rsidRPr="00567098">
        <w:rPr>
          <w:sz w:val="24"/>
          <w:szCs w:val="24"/>
          <w:lang w:val="en-GB"/>
        </w:rPr>
        <w:t>The backend is developed using Python and Flask, handling the game logic, API requests, and responses. It ensures smooth interaction between the frontend and the game engine. The backend code includes:</w:t>
      </w:r>
    </w:p>
    <w:p w14:paraId="4E909E7E" w14:textId="77777777" w:rsidR="00087345" w:rsidRPr="00567098" w:rsidRDefault="00690667" w:rsidP="00636FC4">
      <w:pPr>
        <w:numPr>
          <w:ilvl w:val="0"/>
          <w:numId w:val="2"/>
        </w:numPr>
        <w:jc w:val="both"/>
        <w:rPr>
          <w:sz w:val="24"/>
          <w:szCs w:val="24"/>
          <w:lang w:val="en-GB"/>
        </w:rPr>
      </w:pPr>
      <w:r w:rsidRPr="00567098">
        <w:rPr>
          <w:sz w:val="24"/>
          <w:szCs w:val="24"/>
          <w:lang w:val="en-GB"/>
        </w:rPr>
        <w:t>Flask routes to manage game actions.</w:t>
      </w:r>
    </w:p>
    <w:p w14:paraId="1D1D2ECD" w14:textId="77777777" w:rsidR="00087345" w:rsidRPr="00567098" w:rsidRDefault="00690667" w:rsidP="00636FC4">
      <w:pPr>
        <w:numPr>
          <w:ilvl w:val="0"/>
          <w:numId w:val="2"/>
        </w:numPr>
        <w:jc w:val="both"/>
        <w:rPr>
          <w:sz w:val="24"/>
          <w:szCs w:val="24"/>
          <w:lang w:val="en-GB"/>
        </w:rPr>
      </w:pPr>
      <w:r w:rsidRPr="00567098">
        <w:rPr>
          <w:sz w:val="24"/>
          <w:szCs w:val="24"/>
          <w:lang w:val="en-GB"/>
        </w:rPr>
        <w:t xml:space="preserve">Game </w:t>
      </w:r>
      <w:r w:rsidRPr="00567098">
        <w:rPr>
          <w:sz w:val="24"/>
          <w:szCs w:val="24"/>
          <w:lang w:val="en-GB"/>
        </w:rPr>
        <w:t>logic to determine turns, validate moves, and check for winners.</w:t>
      </w:r>
    </w:p>
    <w:p w14:paraId="03993EF3" w14:textId="77777777" w:rsidR="00087345" w:rsidRPr="00567098" w:rsidRDefault="00690667" w:rsidP="00636FC4">
      <w:pPr>
        <w:numPr>
          <w:ilvl w:val="0"/>
          <w:numId w:val="2"/>
        </w:numPr>
        <w:jc w:val="both"/>
        <w:rPr>
          <w:sz w:val="24"/>
          <w:szCs w:val="24"/>
          <w:lang w:val="en-GB"/>
        </w:rPr>
      </w:pPr>
      <w:r w:rsidRPr="00567098">
        <w:rPr>
          <w:sz w:val="24"/>
          <w:szCs w:val="24"/>
          <w:lang w:val="en-GB"/>
        </w:rPr>
        <w:t>API endpoints for communication between the frontend and backend.</w:t>
      </w:r>
    </w:p>
    <w:p w14:paraId="2910A6E7" w14:textId="77777777" w:rsidR="00087345" w:rsidRPr="00567098" w:rsidRDefault="00690667" w:rsidP="00636FC4">
      <w:pPr>
        <w:jc w:val="both"/>
        <w:rPr>
          <w:b/>
          <w:bCs/>
          <w:sz w:val="24"/>
          <w:szCs w:val="24"/>
          <w:lang w:val="en-GB"/>
        </w:rPr>
      </w:pPr>
      <w:r w:rsidRPr="00567098">
        <w:rPr>
          <w:sz w:val="24"/>
          <w:szCs w:val="24"/>
          <w:lang w:val="en-GB"/>
        </w:rPr>
        <w:t>Screenshots of the backend code are provided in this section, demonstrating the functionality that powers the game</w:t>
      </w:r>
      <w:r w:rsidRPr="00567098">
        <w:rPr>
          <w:b/>
          <w:bCs/>
          <w:sz w:val="24"/>
          <w:szCs w:val="24"/>
          <w:lang w:val="en-GB"/>
        </w:rPr>
        <w:t>.</w:t>
      </w:r>
    </w:p>
    <w:p w14:paraId="7EDFAF5A" w14:textId="77777777" w:rsidR="00087345" w:rsidRDefault="00087345" w:rsidP="00636FC4">
      <w:pPr>
        <w:jc w:val="both"/>
        <w:rPr>
          <w:lang w:val="en-GB"/>
        </w:rPr>
      </w:pPr>
    </w:p>
    <w:p w14:paraId="6656FBD1" w14:textId="77777777" w:rsidR="00087345" w:rsidRDefault="00690667" w:rsidP="00636FC4">
      <w:pPr>
        <w:jc w:val="both"/>
        <w:rPr>
          <w:lang w:val="en-GB"/>
        </w:rPr>
      </w:pPr>
      <w:r>
        <w:rPr>
          <w:noProof/>
          <w:lang w:val="en-GB" w:eastAsia="en-GB"/>
        </w:rPr>
        <w:lastRenderedPageBreak/>
        <w:drawing>
          <wp:inline distT="0" distB="0" distL="114300" distR="114300" wp14:anchorId="37A75825" wp14:editId="29ED42C2">
            <wp:extent cx="5266690" cy="2958465"/>
            <wp:effectExtent l="0" t="0" r="6350" b="13335"/>
            <wp:docPr id="32" name="Picture 32" descr="WhatsApp Image 2025-02-22 at 15.45.53_7a7d7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WhatsApp Image 2025-02-22 at 15.45.53_7a7d7b85"/>
                    <pic:cNvPicPr>
                      <a:picLocks noChangeAspect="1"/>
                    </pic:cNvPicPr>
                  </pic:nvPicPr>
                  <pic:blipFill>
                    <a:blip r:embed="rId32"/>
                    <a:stretch>
                      <a:fillRect/>
                    </a:stretch>
                  </pic:blipFill>
                  <pic:spPr>
                    <a:xfrm>
                      <a:off x="0" y="0"/>
                      <a:ext cx="5266690" cy="2958465"/>
                    </a:xfrm>
                    <a:prstGeom prst="rect">
                      <a:avLst/>
                    </a:prstGeom>
                  </pic:spPr>
                </pic:pic>
              </a:graphicData>
            </a:graphic>
          </wp:inline>
        </w:drawing>
      </w:r>
    </w:p>
    <w:p w14:paraId="32075EF6" w14:textId="77777777" w:rsidR="00087345" w:rsidRDefault="00087345" w:rsidP="00636FC4">
      <w:pPr>
        <w:jc w:val="both"/>
        <w:rPr>
          <w:lang w:val="en-GB"/>
        </w:rPr>
      </w:pPr>
    </w:p>
    <w:p w14:paraId="5FD2DBA2" w14:textId="77777777" w:rsidR="00087345" w:rsidRDefault="00690667" w:rsidP="00636FC4">
      <w:pPr>
        <w:jc w:val="both"/>
        <w:rPr>
          <w:lang w:val="en-GB"/>
        </w:rPr>
      </w:pPr>
      <w:r>
        <w:rPr>
          <w:noProof/>
          <w:lang w:val="en-GB" w:eastAsia="en-GB"/>
        </w:rPr>
        <w:drawing>
          <wp:inline distT="0" distB="0" distL="114300" distR="114300" wp14:anchorId="0E26D29D" wp14:editId="026A851D">
            <wp:extent cx="5266690" cy="2958465"/>
            <wp:effectExtent l="0" t="0" r="6350" b="13335"/>
            <wp:docPr id="33" name="Picture 33" descr="WhatsApp Image 2025-02-22 at 15.46.38_aea23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5-02-22 at 15.46.38_aea239bf"/>
                    <pic:cNvPicPr>
                      <a:picLocks noChangeAspect="1"/>
                    </pic:cNvPicPr>
                  </pic:nvPicPr>
                  <pic:blipFill>
                    <a:blip r:embed="rId33"/>
                    <a:stretch>
                      <a:fillRect/>
                    </a:stretch>
                  </pic:blipFill>
                  <pic:spPr>
                    <a:xfrm>
                      <a:off x="0" y="0"/>
                      <a:ext cx="5266690" cy="2958465"/>
                    </a:xfrm>
                    <a:prstGeom prst="rect">
                      <a:avLst/>
                    </a:prstGeom>
                  </pic:spPr>
                </pic:pic>
              </a:graphicData>
            </a:graphic>
          </wp:inline>
        </w:drawing>
      </w:r>
    </w:p>
    <w:p w14:paraId="3740AEA4" w14:textId="77777777" w:rsidR="00087345" w:rsidRDefault="00087345" w:rsidP="00636FC4">
      <w:pPr>
        <w:jc w:val="both"/>
        <w:rPr>
          <w:lang w:val="en-GB"/>
        </w:rPr>
      </w:pPr>
    </w:p>
    <w:p w14:paraId="4778ACC8" w14:textId="77777777" w:rsidR="00087345" w:rsidRDefault="00690667" w:rsidP="00636FC4">
      <w:pPr>
        <w:jc w:val="both"/>
        <w:rPr>
          <w:lang w:val="en-GB"/>
        </w:rPr>
      </w:pPr>
      <w:r>
        <w:rPr>
          <w:noProof/>
          <w:lang w:val="en-GB" w:eastAsia="en-GB"/>
        </w:rPr>
        <w:lastRenderedPageBreak/>
        <w:drawing>
          <wp:inline distT="0" distB="0" distL="114300" distR="114300" wp14:anchorId="4B81663A" wp14:editId="3E3B9DDB">
            <wp:extent cx="5266690" cy="2958465"/>
            <wp:effectExtent l="0" t="0" r="6350" b="13335"/>
            <wp:docPr id="34" name="Picture 34" descr="WhatsApp Image 2025-02-22 at 15.47.16_8aea8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5-02-22 at 15.47.16_8aea825f"/>
                    <pic:cNvPicPr>
                      <a:picLocks noChangeAspect="1"/>
                    </pic:cNvPicPr>
                  </pic:nvPicPr>
                  <pic:blipFill>
                    <a:blip r:embed="rId34"/>
                    <a:stretch>
                      <a:fillRect/>
                    </a:stretch>
                  </pic:blipFill>
                  <pic:spPr>
                    <a:xfrm>
                      <a:off x="0" y="0"/>
                      <a:ext cx="5266690" cy="2958465"/>
                    </a:xfrm>
                    <a:prstGeom prst="rect">
                      <a:avLst/>
                    </a:prstGeom>
                  </pic:spPr>
                </pic:pic>
              </a:graphicData>
            </a:graphic>
          </wp:inline>
        </w:drawing>
      </w:r>
    </w:p>
    <w:p w14:paraId="3FBF320E" w14:textId="77777777" w:rsidR="00567098" w:rsidRDefault="00567098" w:rsidP="00636FC4">
      <w:pPr>
        <w:jc w:val="both"/>
        <w:rPr>
          <w:lang w:val="en-GB"/>
        </w:rPr>
      </w:pPr>
    </w:p>
    <w:p w14:paraId="7B896160" w14:textId="77777777" w:rsidR="00087345" w:rsidRDefault="00690667" w:rsidP="00636FC4">
      <w:pPr>
        <w:jc w:val="both"/>
        <w:rPr>
          <w:lang w:val="en-GB"/>
        </w:rPr>
      </w:pPr>
      <w:r>
        <w:rPr>
          <w:noProof/>
          <w:lang w:val="en-GB" w:eastAsia="en-GB"/>
        </w:rPr>
        <w:drawing>
          <wp:inline distT="0" distB="0" distL="114300" distR="114300" wp14:anchorId="1023C2C9" wp14:editId="46F465E5">
            <wp:extent cx="5266690" cy="2958465"/>
            <wp:effectExtent l="0" t="0" r="6350" b="13335"/>
            <wp:docPr id="36" name="Picture 36" descr="WhatsApp Image 2025-02-22 at 15.48.01_f9104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5-02-22 at 15.48.01_f91049fe"/>
                    <pic:cNvPicPr>
                      <a:picLocks noChangeAspect="1"/>
                    </pic:cNvPicPr>
                  </pic:nvPicPr>
                  <pic:blipFill>
                    <a:blip r:embed="rId35"/>
                    <a:stretch>
                      <a:fillRect/>
                    </a:stretch>
                  </pic:blipFill>
                  <pic:spPr>
                    <a:xfrm>
                      <a:off x="0" y="0"/>
                      <a:ext cx="5266690" cy="2958465"/>
                    </a:xfrm>
                    <a:prstGeom prst="rect">
                      <a:avLst/>
                    </a:prstGeom>
                  </pic:spPr>
                </pic:pic>
              </a:graphicData>
            </a:graphic>
          </wp:inline>
        </w:drawing>
      </w:r>
    </w:p>
    <w:p w14:paraId="60698F38" w14:textId="77777777" w:rsidR="00087345" w:rsidRDefault="00690667" w:rsidP="00636FC4">
      <w:pPr>
        <w:jc w:val="both"/>
        <w:rPr>
          <w:lang w:val="en-GB"/>
        </w:rPr>
      </w:pPr>
      <w:r>
        <w:rPr>
          <w:lang w:val="en-GB"/>
        </w:rPr>
        <w:t xml:space="preserve"> </w:t>
      </w:r>
    </w:p>
    <w:p w14:paraId="4CA82E2F" w14:textId="77777777" w:rsidR="00087345" w:rsidRDefault="00690667" w:rsidP="00636FC4">
      <w:pPr>
        <w:jc w:val="both"/>
        <w:rPr>
          <w:lang w:val="en-GB"/>
        </w:rPr>
      </w:pPr>
      <w:r>
        <w:rPr>
          <w:noProof/>
          <w:lang w:val="en-GB" w:eastAsia="en-GB"/>
        </w:rPr>
        <w:lastRenderedPageBreak/>
        <w:drawing>
          <wp:inline distT="0" distB="0" distL="114300" distR="114300" wp14:anchorId="28F5E9F8" wp14:editId="7D1D9885">
            <wp:extent cx="5266690" cy="2958465"/>
            <wp:effectExtent l="0" t="0" r="6350" b="13335"/>
            <wp:docPr id="37" name="Picture 37" descr="WhatsApp Image 2025-02-22 at 15.48.25_ba60f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5-02-22 at 15.48.25_ba60f1e3"/>
                    <pic:cNvPicPr>
                      <a:picLocks noChangeAspect="1"/>
                    </pic:cNvPicPr>
                  </pic:nvPicPr>
                  <pic:blipFill>
                    <a:blip r:embed="rId36"/>
                    <a:stretch>
                      <a:fillRect/>
                    </a:stretch>
                  </pic:blipFill>
                  <pic:spPr>
                    <a:xfrm>
                      <a:off x="0" y="0"/>
                      <a:ext cx="5266690" cy="2958465"/>
                    </a:xfrm>
                    <a:prstGeom prst="rect">
                      <a:avLst/>
                    </a:prstGeom>
                  </pic:spPr>
                </pic:pic>
              </a:graphicData>
            </a:graphic>
          </wp:inline>
        </w:drawing>
      </w:r>
    </w:p>
    <w:p w14:paraId="6B00AEEB" w14:textId="77777777" w:rsidR="00087345" w:rsidRDefault="00087345" w:rsidP="00636FC4">
      <w:pPr>
        <w:jc w:val="both"/>
        <w:rPr>
          <w:lang w:val="en-GB"/>
        </w:rPr>
      </w:pPr>
    </w:p>
    <w:p w14:paraId="14435227" w14:textId="77777777" w:rsidR="00087345" w:rsidRDefault="00690667" w:rsidP="00636FC4">
      <w:pPr>
        <w:jc w:val="both"/>
        <w:rPr>
          <w:lang w:val="en-GB"/>
        </w:rPr>
      </w:pPr>
      <w:r>
        <w:rPr>
          <w:noProof/>
          <w:lang w:val="en-GB" w:eastAsia="en-GB"/>
        </w:rPr>
        <w:drawing>
          <wp:inline distT="0" distB="0" distL="114300" distR="114300" wp14:anchorId="737126D1" wp14:editId="56EB0D8B">
            <wp:extent cx="5266690" cy="2958465"/>
            <wp:effectExtent l="0" t="0" r="6350" b="13335"/>
            <wp:docPr id="38" name="Picture 38" descr="WhatsApp Image 2025-02-22 at 15.48.47_32cfc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WhatsApp Image 2025-02-22 at 15.48.47_32cfc0fa"/>
                    <pic:cNvPicPr>
                      <a:picLocks noChangeAspect="1"/>
                    </pic:cNvPicPr>
                  </pic:nvPicPr>
                  <pic:blipFill>
                    <a:blip r:embed="rId37"/>
                    <a:stretch>
                      <a:fillRect/>
                    </a:stretch>
                  </pic:blipFill>
                  <pic:spPr>
                    <a:xfrm>
                      <a:off x="0" y="0"/>
                      <a:ext cx="5266690" cy="2958465"/>
                    </a:xfrm>
                    <a:prstGeom prst="rect">
                      <a:avLst/>
                    </a:prstGeom>
                  </pic:spPr>
                </pic:pic>
              </a:graphicData>
            </a:graphic>
          </wp:inline>
        </w:drawing>
      </w:r>
    </w:p>
    <w:p w14:paraId="75B3617B" w14:textId="77777777" w:rsidR="00087345" w:rsidRDefault="00087345" w:rsidP="00636FC4">
      <w:pPr>
        <w:jc w:val="both"/>
        <w:rPr>
          <w:lang w:val="en-GB"/>
        </w:rPr>
      </w:pPr>
    </w:p>
    <w:p w14:paraId="7DAF982D" w14:textId="77777777" w:rsidR="00087345" w:rsidRDefault="00690667" w:rsidP="00636FC4">
      <w:pPr>
        <w:jc w:val="both"/>
        <w:rPr>
          <w:lang w:val="en-GB"/>
        </w:rPr>
      </w:pPr>
      <w:r>
        <w:rPr>
          <w:noProof/>
          <w:lang w:val="en-GB" w:eastAsia="en-GB"/>
        </w:rPr>
        <w:lastRenderedPageBreak/>
        <w:drawing>
          <wp:inline distT="0" distB="0" distL="114300" distR="114300" wp14:anchorId="127383D0" wp14:editId="74946EC4">
            <wp:extent cx="5266690" cy="2958465"/>
            <wp:effectExtent l="0" t="0" r="6350" b="13335"/>
            <wp:docPr id="39" name="Picture 39" descr="WhatsApp Image 2025-02-22 at 15.49.12_71302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WhatsApp Image 2025-02-22 at 15.49.12_71302afc"/>
                    <pic:cNvPicPr>
                      <a:picLocks noChangeAspect="1"/>
                    </pic:cNvPicPr>
                  </pic:nvPicPr>
                  <pic:blipFill>
                    <a:blip r:embed="rId38"/>
                    <a:stretch>
                      <a:fillRect/>
                    </a:stretch>
                  </pic:blipFill>
                  <pic:spPr>
                    <a:xfrm>
                      <a:off x="0" y="0"/>
                      <a:ext cx="5266690" cy="2958465"/>
                    </a:xfrm>
                    <a:prstGeom prst="rect">
                      <a:avLst/>
                    </a:prstGeom>
                  </pic:spPr>
                </pic:pic>
              </a:graphicData>
            </a:graphic>
          </wp:inline>
        </w:drawing>
      </w:r>
    </w:p>
    <w:p w14:paraId="546DF726" w14:textId="77777777" w:rsidR="00087345" w:rsidRDefault="00087345" w:rsidP="00636FC4">
      <w:pPr>
        <w:jc w:val="both"/>
        <w:rPr>
          <w:lang w:val="en-GB"/>
        </w:rPr>
      </w:pPr>
    </w:p>
    <w:p w14:paraId="19AF4FF0" w14:textId="77777777" w:rsidR="00087345" w:rsidRDefault="00690667" w:rsidP="00636FC4">
      <w:pPr>
        <w:jc w:val="both"/>
        <w:rPr>
          <w:lang w:val="en-GB"/>
        </w:rPr>
      </w:pPr>
      <w:r>
        <w:rPr>
          <w:noProof/>
          <w:lang w:val="en-GB" w:eastAsia="en-GB"/>
        </w:rPr>
        <w:drawing>
          <wp:inline distT="0" distB="0" distL="114300" distR="114300" wp14:anchorId="7D6A5BD9" wp14:editId="74527D67">
            <wp:extent cx="5266690" cy="2958465"/>
            <wp:effectExtent l="0" t="0" r="6350" b="13335"/>
            <wp:docPr id="40" name="Picture 40" descr="WhatsApp Image 2025-02-22 at 15.49.33_522bf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hatsApp Image 2025-02-22 at 15.49.33_522bf3be"/>
                    <pic:cNvPicPr>
                      <a:picLocks noChangeAspect="1"/>
                    </pic:cNvPicPr>
                  </pic:nvPicPr>
                  <pic:blipFill>
                    <a:blip r:embed="rId39"/>
                    <a:stretch>
                      <a:fillRect/>
                    </a:stretch>
                  </pic:blipFill>
                  <pic:spPr>
                    <a:xfrm>
                      <a:off x="0" y="0"/>
                      <a:ext cx="5266690" cy="2958465"/>
                    </a:xfrm>
                    <a:prstGeom prst="rect">
                      <a:avLst/>
                    </a:prstGeom>
                  </pic:spPr>
                </pic:pic>
              </a:graphicData>
            </a:graphic>
          </wp:inline>
        </w:drawing>
      </w:r>
    </w:p>
    <w:p w14:paraId="759A6993" w14:textId="77777777" w:rsidR="00087345" w:rsidRDefault="00087345" w:rsidP="00636FC4">
      <w:pPr>
        <w:jc w:val="both"/>
        <w:rPr>
          <w:lang w:val="en-GB"/>
        </w:rPr>
      </w:pPr>
    </w:p>
    <w:p w14:paraId="5A79D8C9" w14:textId="77777777" w:rsidR="00567098" w:rsidRDefault="00567098" w:rsidP="00636FC4">
      <w:pPr>
        <w:ind w:left="200"/>
        <w:jc w:val="both"/>
        <w:rPr>
          <w:b/>
          <w:bCs/>
          <w:sz w:val="28"/>
          <w:szCs w:val="28"/>
          <w:lang w:val="en-GB"/>
        </w:rPr>
      </w:pPr>
    </w:p>
    <w:p w14:paraId="0104565D" w14:textId="77777777" w:rsidR="00567098" w:rsidRDefault="00567098" w:rsidP="00636FC4">
      <w:pPr>
        <w:ind w:left="200"/>
        <w:jc w:val="both"/>
        <w:rPr>
          <w:b/>
          <w:bCs/>
          <w:sz w:val="28"/>
          <w:szCs w:val="28"/>
          <w:lang w:val="en-GB"/>
        </w:rPr>
      </w:pPr>
    </w:p>
    <w:p w14:paraId="139924F8" w14:textId="77777777" w:rsidR="00567098" w:rsidRDefault="00567098" w:rsidP="00636FC4">
      <w:pPr>
        <w:ind w:left="200"/>
        <w:jc w:val="both"/>
        <w:rPr>
          <w:b/>
          <w:bCs/>
          <w:sz w:val="28"/>
          <w:szCs w:val="28"/>
          <w:lang w:val="en-GB"/>
        </w:rPr>
      </w:pPr>
    </w:p>
    <w:p w14:paraId="3589C57D" w14:textId="77777777" w:rsidR="00567098" w:rsidRDefault="00567098" w:rsidP="00636FC4">
      <w:pPr>
        <w:ind w:left="200"/>
        <w:jc w:val="both"/>
        <w:rPr>
          <w:b/>
          <w:bCs/>
          <w:sz w:val="28"/>
          <w:szCs w:val="28"/>
          <w:lang w:val="en-GB"/>
        </w:rPr>
      </w:pPr>
    </w:p>
    <w:p w14:paraId="5CF19D76" w14:textId="77777777" w:rsidR="00567098" w:rsidRDefault="00567098" w:rsidP="00636FC4">
      <w:pPr>
        <w:ind w:left="200"/>
        <w:jc w:val="both"/>
        <w:rPr>
          <w:b/>
          <w:bCs/>
          <w:sz w:val="28"/>
          <w:szCs w:val="28"/>
          <w:lang w:val="en-GB"/>
        </w:rPr>
      </w:pPr>
    </w:p>
    <w:p w14:paraId="7B0CA9E3" w14:textId="77777777" w:rsidR="00567098" w:rsidRDefault="00567098" w:rsidP="00636FC4">
      <w:pPr>
        <w:ind w:left="200"/>
        <w:jc w:val="both"/>
        <w:rPr>
          <w:b/>
          <w:bCs/>
          <w:sz w:val="28"/>
          <w:szCs w:val="28"/>
          <w:lang w:val="en-GB"/>
        </w:rPr>
      </w:pPr>
    </w:p>
    <w:p w14:paraId="0143C590" w14:textId="77777777" w:rsidR="00567098" w:rsidRDefault="00567098" w:rsidP="00636FC4">
      <w:pPr>
        <w:ind w:left="200"/>
        <w:jc w:val="both"/>
        <w:rPr>
          <w:b/>
          <w:bCs/>
          <w:sz w:val="28"/>
          <w:szCs w:val="28"/>
          <w:lang w:val="en-GB"/>
        </w:rPr>
      </w:pPr>
    </w:p>
    <w:p w14:paraId="0BE150D0" w14:textId="77777777" w:rsidR="00567098" w:rsidRDefault="00567098" w:rsidP="00636FC4">
      <w:pPr>
        <w:ind w:left="200"/>
        <w:jc w:val="both"/>
        <w:rPr>
          <w:b/>
          <w:bCs/>
          <w:sz w:val="28"/>
          <w:szCs w:val="28"/>
          <w:lang w:val="en-GB"/>
        </w:rPr>
      </w:pPr>
    </w:p>
    <w:p w14:paraId="5AEEBEC5" w14:textId="77777777" w:rsidR="00567098" w:rsidRDefault="00567098" w:rsidP="00636FC4">
      <w:pPr>
        <w:ind w:left="200"/>
        <w:jc w:val="both"/>
        <w:rPr>
          <w:b/>
          <w:bCs/>
          <w:sz w:val="28"/>
          <w:szCs w:val="28"/>
          <w:lang w:val="en-GB"/>
        </w:rPr>
      </w:pPr>
    </w:p>
    <w:p w14:paraId="30CC507E" w14:textId="77777777" w:rsidR="00567098" w:rsidRDefault="00567098" w:rsidP="00636FC4">
      <w:pPr>
        <w:ind w:left="200"/>
        <w:jc w:val="both"/>
        <w:rPr>
          <w:b/>
          <w:bCs/>
          <w:sz w:val="28"/>
          <w:szCs w:val="28"/>
          <w:lang w:val="en-GB"/>
        </w:rPr>
      </w:pPr>
    </w:p>
    <w:p w14:paraId="01BA454A" w14:textId="77777777" w:rsidR="00567098" w:rsidRDefault="00567098" w:rsidP="00636FC4">
      <w:pPr>
        <w:ind w:left="200"/>
        <w:jc w:val="both"/>
        <w:rPr>
          <w:b/>
          <w:bCs/>
          <w:sz w:val="28"/>
          <w:szCs w:val="28"/>
          <w:lang w:val="en-GB"/>
        </w:rPr>
      </w:pPr>
    </w:p>
    <w:p w14:paraId="5775F861" w14:textId="77777777" w:rsidR="00567098" w:rsidRDefault="00567098" w:rsidP="00636FC4">
      <w:pPr>
        <w:ind w:left="200"/>
        <w:jc w:val="both"/>
        <w:rPr>
          <w:b/>
          <w:bCs/>
          <w:sz w:val="28"/>
          <w:szCs w:val="28"/>
          <w:lang w:val="en-GB"/>
        </w:rPr>
      </w:pPr>
    </w:p>
    <w:p w14:paraId="54C05E0A" w14:textId="6200E59F" w:rsidR="00087345" w:rsidRDefault="00567098" w:rsidP="00636FC4">
      <w:pPr>
        <w:ind w:left="200"/>
        <w:jc w:val="both"/>
        <w:rPr>
          <w:b/>
          <w:bCs/>
          <w:sz w:val="28"/>
          <w:szCs w:val="28"/>
          <w:lang w:val="en-GB"/>
        </w:rPr>
      </w:pPr>
      <w:r>
        <w:rPr>
          <w:b/>
          <w:bCs/>
          <w:sz w:val="28"/>
          <w:szCs w:val="28"/>
          <w:lang w:val="en-GB"/>
        </w:rPr>
        <w:lastRenderedPageBreak/>
        <w:t>Project structure:</w:t>
      </w:r>
    </w:p>
    <w:p w14:paraId="4FAEC879" w14:textId="77777777" w:rsidR="00567098" w:rsidRDefault="00567098" w:rsidP="00636FC4">
      <w:pPr>
        <w:ind w:left="200"/>
        <w:jc w:val="both"/>
        <w:rPr>
          <w:lang w:val="en-GB"/>
        </w:rPr>
      </w:pPr>
    </w:p>
    <w:p w14:paraId="72E49007" w14:textId="77777777" w:rsidR="00087345" w:rsidRDefault="00690667" w:rsidP="00636FC4">
      <w:pPr>
        <w:ind w:left="200"/>
        <w:jc w:val="both"/>
        <w:rPr>
          <w:lang w:val="en-GB"/>
        </w:rPr>
      </w:pPr>
      <w:r>
        <w:rPr>
          <w:noProof/>
          <w:lang w:val="en-GB" w:eastAsia="en-GB"/>
        </w:rPr>
        <w:drawing>
          <wp:inline distT="0" distB="0" distL="114300" distR="114300" wp14:anchorId="1BA1D613" wp14:editId="2A9E61E8">
            <wp:extent cx="5266690" cy="2958465"/>
            <wp:effectExtent l="0" t="0" r="6350" b="13335"/>
            <wp:docPr id="58" name="Picture 58" descr="WhatsApp Image 2025-02-22 at 16.15.08_3e8d2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WhatsApp Image 2025-02-22 at 16.15.08_3e8d29d7"/>
                    <pic:cNvPicPr>
                      <a:picLocks noChangeAspect="1"/>
                    </pic:cNvPicPr>
                  </pic:nvPicPr>
                  <pic:blipFill>
                    <a:blip r:embed="rId40"/>
                    <a:stretch>
                      <a:fillRect/>
                    </a:stretch>
                  </pic:blipFill>
                  <pic:spPr>
                    <a:xfrm>
                      <a:off x="0" y="0"/>
                      <a:ext cx="5266690" cy="2958465"/>
                    </a:xfrm>
                    <a:prstGeom prst="rect">
                      <a:avLst/>
                    </a:prstGeom>
                  </pic:spPr>
                </pic:pic>
              </a:graphicData>
            </a:graphic>
          </wp:inline>
        </w:drawing>
      </w:r>
    </w:p>
    <w:p w14:paraId="45765A0C" w14:textId="77777777" w:rsidR="00087345" w:rsidRDefault="00087345" w:rsidP="00636FC4">
      <w:pPr>
        <w:jc w:val="both"/>
        <w:rPr>
          <w:lang w:val="en-GB"/>
        </w:rPr>
      </w:pPr>
    </w:p>
    <w:p w14:paraId="686961C9" w14:textId="77777777" w:rsidR="00087345" w:rsidRPr="00567098" w:rsidRDefault="00087345" w:rsidP="00636FC4">
      <w:pPr>
        <w:jc w:val="both"/>
        <w:rPr>
          <w:sz w:val="24"/>
          <w:szCs w:val="24"/>
          <w:lang w:val="en-GB"/>
        </w:rPr>
      </w:pPr>
    </w:p>
    <w:p w14:paraId="2DD95DA6" w14:textId="77777777" w:rsidR="00087345" w:rsidRPr="00567098" w:rsidRDefault="00690667" w:rsidP="00636FC4">
      <w:pPr>
        <w:ind w:left="200"/>
        <w:jc w:val="both"/>
        <w:rPr>
          <w:b/>
          <w:bCs/>
          <w:sz w:val="24"/>
          <w:szCs w:val="24"/>
          <w:lang w:val="en-GB"/>
        </w:rPr>
      </w:pPr>
      <w:r w:rsidRPr="00567098">
        <w:rPr>
          <w:b/>
          <w:bCs/>
          <w:sz w:val="24"/>
          <w:szCs w:val="24"/>
          <w:lang w:val="en-GB"/>
        </w:rPr>
        <w:t>How to run:</w:t>
      </w:r>
    </w:p>
    <w:p w14:paraId="06EA65ED" w14:textId="0F87449A" w:rsidR="00087345" w:rsidRPr="00567098" w:rsidRDefault="00567098" w:rsidP="00636FC4">
      <w:pPr>
        <w:pStyle w:val="ListParagraph"/>
        <w:numPr>
          <w:ilvl w:val="0"/>
          <w:numId w:val="5"/>
        </w:numPr>
        <w:jc w:val="both"/>
        <w:rPr>
          <w:sz w:val="24"/>
          <w:szCs w:val="24"/>
          <w:lang w:val="en-GB"/>
        </w:rPr>
      </w:pPr>
      <w:r w:rsidRPr="00567098">
        <w:rPr>
          <w:sz w:val="24"/>
          <w:szCs w:val="24"/>
          <w:lang w:val="en-GB"/>
        </w:rPr>
        <w:t>First run python file</w:t>
      </w:r>
    </w:p>
    <w:p w14:paraId="6954E68C" w14:textId="77777777" w:rsidR="00087345" w:rsidRDefault="00087345" w:rsidP="00636FC4">
      <w:pPr>
        <w:ind w:left="200"/>
        <w:jc w:val="both"/>
        <w:rPr>
          <w:lang w:val="en-GB"/>
        </w:rPr>
      </w:pPr>
    </w:p>
    <w:p w14:paraId="791D8490" w14:textId="77777777" w:rsidR="00087345" w:rsidRDefault="00087345" w:rsidP="00636FC4">
      <w:pPr>
        <w:ind w:left="200"/>
        <w:jc w:val="both"/>
        <w:rPr>
          <w:lang w:val="en-GB"/>
        </w:rPr>
      </w:pPr>
    </w:p>
    <w:p w14:paraId="7C73843E" w14:textId="77777777" w:rsidR="00087345" w:rsidRDefault="00690667" w:rsidP="00636FC4">
      <w:pPr>
        <w:jc w:val="both"/>
        <w:rPr>
          <w:lang w:val="en-GB"/>
        </w:rPr>
      </w:pPr>
      <w:r>
        <w:rPr>
          <w:noProof/>
          <w:lang w:val="en-GB" w:eastAsia="en-GB"/>
        </w:rPr>
        <w:drawing>
          <wp:inline distT="0" distB="0" distL="114300" distR="114300" wp14:anchorId="191ED44E" wp14:editId="4EC371B4">
            <wp:extent cx="5269230" cy="2962910"/>
            <wp:effectExtent l="0" t="0" r="3810" b="8890"/>
            <wp:docPr id="41" name="Picture 41" descr="1.first run pyth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1.first run python file"/>
                    <pic:cNvPicPr>
                      <a:picLocks noChangeAspect="1"/>
                    </pic:cNvPicPr>
                  </pic:nvPicPr>
                  <pic:blipFill>
                    <a:blip r:embed="rId41"/>
                    <a:stretch>
                      <a:fillRect/>
                    </a:stretch>
                  </pic:blipFill>
                  <pic:spPr>
                    <a:xfrm>
                      <a:off x="0" y="0"/>
                      <a:ext cx="5269230" cy="2962910"/>
                    </a:xfrm>
                    <a:prstGeom prst="rect">
                      <a:avLst/>
                    </a:prstGeom>
                  </pic:spPr>
                </pic:pic>
              </a:graphicData>
            </a:graphic>
          </wp:inline>
        </w:drawing>
      </w:r>
    </w:p>
    <w:p w14:paraId="76A52925" w14:textId="77777777" w:rsidR="00087345" w:rsidRDefault="00087345" w:rsidP="00636FC4">
      <w:pPr>
        <w:jc w:val="both"/>
        <w:rPr>
          <w:lang w:val="en-GB"/>
        </w:rPr>
      </w:pPr>
    </w:p>
    <w:p w14:paraId="39285C90" w14:textId="77777777" w:rsidR="00087345" w:rsidRPr="00567098" w:rsidRDefault="00087345" w:rsidP="00636FC4">
      <w:pPr>
        <w:jc w:val="both"/>
        <w:rPr>
          <w:sz w:val="24"/>
          <w:szCs w:val="24"/>
          <w:lang w:val="en-GB"/>
        </w:rPr>
      </w:pPr>
    </w:p>
    <w:p w14:paraId="5C73DE59" w14:textId="2A9FB74E" w:rsidR="00087345" w:rsidRPr="00567098" w:rsidRDefault="00567098" w:rsidP="00636FC4">
      <w:pPr>
        <w:pStyle w:val="ListParagraph"/>
        <w:numPr>
          <w:ilvl w:val="0"/>
          <w:numId w:val="5"/>
        </w:numPr>
        <w:jc w:val="both"/>
        <w:rPr>
          <w:sz w:val="24"/>
          <w:szCs w:val="24"/>
          <w:lang w:val="en-GB"/>
        </w:rPr>
      </w:pPr>
      <w:r>
        <w:rPr>
          <w:sz w:val="24"/>
          <w:szCs w:val="24"/>
          <w:lang w:val="en-GB"/>
        </w:rPr>
        <w:t>T</w:t>
      </w:r>
      <w:r w:rsidRPr="00567098">
        <w:rPr>
          <w:sz w:val="24"/>
          <w:szCs w:val="24"/>
          <w:lang w:val="en-GB"/>
        </w:rPr>
        <w:t xml:space="preserve">hen in the folder run </w:t>
      </w:r>
      <w:r w:rsidR="005577F3">
        <w:rPr>
          <w:sz w:val="24"/>
          <w:szCs w:val="24"/>
          <w:lang w:val="en-GB"/>
        </w:rPr>
        <w:t>home</w:t>
      </w:r>
      <w:r w:rsidRPr="00567098">
        <w:rPr>
          <w:sz w:val="24"/>
          <w:szCs w:val="24"/>
          <w:lang w:val="en-GB"/>
        </w:rPr>
        <w:t xml:space="preserve"> page file</w:t>
      </w:r>
    </w:p>
    <w:p w14:paraId="6425D498" w14:textId="77777777" w:rsidR="00087345" w:rsidRDefault="00690667" w:rsidP="00636FC4">
      <w:pPr>
        <w:jc w:val="both"/>
        <w:rPr>
          <w:lang w:val="en-GB"/>
        </w:rPr>
      </w:pPr>
      <w:r>
        <w:rPr>
          <w:noProof/>
          <w:lang w:val="en-GB" w:eastAsia="en-GB"/>
        </w:rPr>
        <w:lastRenderedPageBreak/>
        <w:drawing>
          <wp:inline distT="0" distB="0" distL="114300" distR="114300" wp14:anchorId="3AEDD72A" wp14:editId="7DC66042">
            <wp:extent cx="4697195" cy="2958465"/>
            <wp:effectExtent l="0" t="0" r="8255" b="0"/>
            <wp:docPr id="57" name="Picture 57" descr="WhatsApp Image 2025-02-22 at 16.15.08_3e8d2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WhatsApp Image 2025-02-22 at 16.15.08_3e8d29d7"/>
                    <pic:cNvPicPr>
                      <a:picLocks noChangeAspect="1"/>
                    </pic:cNvPicPr>
                  </pic:nvPicPr>
                  <pic:blipFill rotWithShape="1">
                    <a:blip r:embed="rId40"/>
                    <a:srcRect l="10813"/>
                    <a:stretch/>
                  </pic:blipFill>
                  <pic:spPr bwMode="auto">
                    <a:xfrm>
                      <a:off x="0" y="0"/>
                      <a:ext cx="4697195" cy="2958465"/>
                    </a:xfrm>
                    <a:prstGeom prst="rect">
                      <a:avLst/>
                    </a:prstGeom>
                    <a:ln>
                      <a:noFill/>
                    </a:ln>
                    <a:extLst>
                      <a:ext uri="{53640926-AAD7-44D8-BBD7-CCE9431645EC}">
                        <a14:shadowObscured xmlns:a14="http://schemas.microsoft.com/office/drawing/2010/main"/>
                      </a:ext>
                    </a:extLst>
                  </pic:spPr>
                </pic:pic>
              </a:graphicData>
            </a:graphic>
          </wp:inline>
        </w:drawing>
      </w:r>
    </w:p>
    <w:p w14:paraId="1A59CA60" w14:textId="77777777" w:rsidR="00087345" w:rsidRDefault="00087345" w:rsidP="00636FC4">
      <w:pPr>
        <w:jc w:val="both"/>
        <w:rPr>
          <w:lang w:val="en-GB"/>
        </w:rPr>
      </w:pPr>
    </w:p>
    <w:p w14:paraId="01B581B9" w14:textId="07933FFD" w:rsidR="00087345" w:rsidRDefault="00567098" w:rsidP="00636FC4">
      <w:pPr>
        <w:numPr>
          <w:ilvl w:val="0"/>
          <w:numId w:val="3"/>
        </w:numPr>
        <w:jc w:val="both"/>
        <w:rPr>
          <w:sz w:val="24"/>
          <w:szCs w:val="24"/>
          <w:lang w:val="en-GB"/>
        </w:rPr>
      </w:pPr>
      <w:r>
        <w:rPr>
          <w:sz w:val="24"/>
          <w:szCs w:val="24"/>
          <w:lang w:val="en-GB"/>
        </w:rPr>
        <w:t>T</w:t>
      </w:r>
      <w:r w:rsidRPr="00567098">
        <w:rPr>
          <w:sz w:val="24"/>
          <w:szCs w:val="24"/>
          <w:lang w:val="en-GB"/>
        </w:rPr>
        <w:t xml:space="preserve">his is the </w:t>
      </w:r>
      <w:r w:rsidR="005577F3">
        <w:rPr>
          <w:sz w:val="24"/>
          <w:szCs w:val="24"/>
          <w:lang w:val="en-GB"/>
        </w:rPr>
        <w:t>home</w:t>
      </w:r>
      <w:r w:rsidRPr="00567098">
        <w:rPr>
          <w:sz w:val="24"/>
          <w:szCs w:val="24"/>
          <w:lang w:val="en-GB"/>
        </w:rPr>
        <w:t xml:space="preserve"> page</w:t>
      </w:r>
    </w:p>
    <w:p w14:paraId="3C83C370" w14:textId="77777777" w:rsidR="00567098" w:rsidRPr="00567098" w:rsidRDefault="00567098" w:rsidP="00636FC4">
      <w:pPr>
        <w:tabs>
          <w:tab w:val="left" w:pos="312"/>
        </w:tabs>
        <w:jc w:val="both"/>
        <w:rPr>
          <w:sz w:val="24"/>
          <w:szCs w:val="24"/>
          <w:lang w:val="en-GB"/>
        </w:rPr>
      </w:pPr>
    </w:p>
    <w:p w14:paraId="0CB231E0" w14:textId="79E4B177" w:rsidR="00087345" w:rsidRDefault="00690667" w:rsidP="00636FC4">
      <w:pPr>
        <w:jc w:val="both"/>
        <w:rPr>
          <w:lang w:val="en-GB"/>
        </w:rPr>
      </w:pPr>
      <w:r>
        <w:rPr>
          <w:noProof/>
          <w:lang w:val="en-GB" w:eastAsia="en-GB"/>
        </w:rPr>
        <w:drawing>
          <wp:inline distT="0" distB="0" distL="114300" distR="114300" wp14:anchorId="0CE21D6E" wp14:editId="40ED1C70">
            <wp:extent cx="5269230" cy="2525762"/>
            <wp:effectExtent l="0" t="0" r="7620" b="8255"/>
            <wp:docPr id="43" name="Picture 43" descr="3.this is the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3.this is the front page"/>
                    <pic:cNvPicPr>
                      <a:picLocks noChangeAspect="1"/>
                    </pic:cNvPicPr>
                  </pic:nvPicPr>
                  <pic:blipFill rotWithShape="1">
                    <a:blip r:embed="rId42"/>
                    <a:srcRect l="-457" t="11641" r="457" b="3113"/>
                    <a:stretch/>
                  </pic:blipFill>
                  <pic:spPr bwMode="auto">
                    <a:xfrm>
                      <a:off x="0" y="0"/>
                      <a:ext cx="5269230" cy="2525762"/>
                    </a:xfrm>
                    <a:prstGeom prst="rect">
                      <a:avLst/>
                    </a:prstGeom>
                    <a:ln>
                      <a:noFill/>
                    </a:ln>
                    <a:extLst>
                      <a:ext uri="{53640926-AAD7-44D8-BBD7-CCE9431645EC}">
                        <a14:shadowObscured xmlns:a14="http://schemas.microsoft.com/office/drawing/2010/main"/>
                      </a:ext>
                    </a:extLst>
                  </pic:spPr>
                </pic:pic>
              </a:graphicData>
            </a:graphic>
          </wp:inline>
        </w:drawing>
      </w:r>
    </w:p>
    <w:p w14:paraId="0EA92270" w14:textId="77777777" w:rsidR="00567098" w:rsidRPr="00567098" w:rsidRDefault="00567098" w:rsidP="00636FC4">
      <w:pPr>
        <w:jc w:val="both"/>
        <w:rPr>
          <w:lang w:val="en-GB"/>
        </w:rPr>
      </w:pPr>
    </w:p>
    <w:p w14:paraId="137BA1EB" w14:textId="77777777" w:rsidR="00567098" w:rsidRDefault="00567098" w:rsidP="00636FC4">
      <w:pPr>
        <w:jc w:val="both"/>
        <w:rPr>
          <w:sz w:val="24"/>
          <w:szCs w:val="24"/>
          <w:lang w:val="en-GB"/>
        </w:rPr>
      </w:pPr>
    </w:p>
    <w:p w14:paraId="48094F79" w14:textId="77777777" w:rsidR="00567098" w:rsidRDefault="00567098" w:rsidP="00636FC4">
      <w:pPr>
        <w:jc w:val="both"/>
        <w:rPr>
          <w:sz w:val="24"/>
          <w:szCs w:val="24"/>
          <w:lang w:val="en-GB"/>
        </w:rPr>
      </w:pPr>
    </w:p>
    <w:p w14:paraId="6BF4F4F0" w14:textId="77777777" w:rsidR="00567098" w:rsidRDefault="00567098" w:rsidP="00636FC4">
      <w:pPr>
        <w:jc w:val="both"/>
        <w:rPr>
          <w:sz w:val="24"/>
          <w:szCs w:val="24"/>
          <w:lang w:val="en-GB"/>
        </w:rPr>
      </w:pPr>
    </w:p>
    <w:p w14:paraId="656C3B14" w14:textId="77777777" w:rsidR="00567098" w:rsidRDefault="00567098" w:rsidP="00636FC4">
      <w:pPr>
        <w:jc w:val="both"/>
        <w:rPr>
          <w:sz w:val="24"/>
          <w:szCs w:val="24"/>
          <w:lang w:val="en-GB"/>
        </w:rPr>
      </w:pPr>
    </w:p>
    <w:p w14:paraId="59191F67" w14:textId="77777777" w:rsidR="00567098" w:rsidRDefault="00567098" w:rsidP="00636FC4">
      <w:pPr>
        <w:jc w:val="both"/>
        <w:rPr>
          <w:sz w:val="24"/>
          <w:szCs w:val="24"/>
          <w:lang w:val="en-GB"/>
        </w:rPr>
      </w:pPr>
    </w:p>
    <w:p w14:paraId="487675A8" w14:textId="77777777" w:rsidR="00567098" w:rsidRDefault="00567098" w:rsidP="00636FC4">
      <w:pPr>
        <w:jc w:val="both"/>
        <w:rPr>
          <w:sz w:val="24"/>
          <w:szCs w:val="24"/>
          <w:lang w:val="en-GB"/>
        </w:rPr>
      </w:pPr>
    </w:p>
    <w:p w14:paraId="4319D29B" w14:textId="77777777" w:rsidR="00567098" w:rsidRDefault="00567098" w:rsidP="00636FC4">
      <w:pPr>
        <w:jc w:val="both"/>
        <w:rPr>
          <w:sz w:val="24"/>
          <w:szCs w:val="24"/>
          <w:lang w:val="en-GB"/>
        </w:rPr>
      </w:pPr>
    </w:p>
    <w:p w14:paraId="3C762C02" w14:textId="77777777" w:rsidR="00567098" w:rsidRDefault="00567098" w:rsidP="00636FC4">
      <w:pPr>
        <w:jc w:val="both"/>
        <w:rPr>
          <w:sz w:val="24"/>
          <w:szCs w:val="24"/>
          <w:lang w:val="en-GB"/>
        </w:rPr>
      </w:pPr>
    </w:p>
    <w:p w14:paraId="6BEC1C34" w14:textId="77777777" w:rsidR="00567098" w:rsidRDefault="00567098" w:rsidP="00636FC4">
      <w:pPr>
        <w:jc w:val="both"/>
        <w:rPr>
          <w:sz w:val="24"/>
          <w:szCs w:val="24"/>
          <w:lang w:val="en-GB"/>
        </w:rPr>
      </w:pPr>
    </w:p>
    <w:p w14:paraId="73E03E29" w14:textId="77777777" w:rsidR="00567098" w:rsidRDefault="00567098" w:rsidP="00636FC4">
      <w:pPr>
        <w:jc w:val="both"/>
        <w:rPr>
          <w:sz w:val="24"/>
          <w:szCs w:val="24"/>
          <w:lang w:val="en-GB"/>
        </w:rPr>
      </w:pPr>
    </w:p>
    <w:p w14:paraId="14314635" w14:textId="77777777" w:rsidR="00567098" w:rsidRDefault="00567098" w:rsidP="00636FC4">
      <w:pPr>
        <w:jc w:val="both"/>
        <w:rPr>
          <w:sz w:val="24"/>
          <w:szCs w:val="24"/>
          <w:lang w:val="en-GB"/>
        </w:rPr>
      </w:pPr>
    </w:p>
    <w:p w14:paraId="79134DF2" w14:textId="77777777" w:rsidR="00567098" w:rsidRDefault="00567098" w:rsidP="00636FC4">
      <w:pPr>
        <w:jc w:val="both"/>
        <w:rPr>
          <w:sz w:val="24"/>
          <w:szCs w:val="24"/>
          <w:lang w:val="en-GB"/>
        </w:rPr>
      </w:pPr>
    </w:p>
    <w:p w14:paraId="2B3025B5" w14:textId="74A23013" w:rsidR="00087345" w:rsidRDefault="00567098" w:rsidP="00636FC4">
      <w:pPr>
        <w:jc w:val="both"/>
        <w:rPr>
          <w:sz w:val="24"/>
          <w:szCs w:val="24"/>
          <w:lang w:val="en-GB"/>
        </w:rPr>
      </w:pPr>
      <w:r>
        <w:rPr>
          <w:sz w:val="24"/>
          <w:szCs w:val="24"/>
          <w:lang w:val="en-GB"/>
        </w:rPr>
        <w:t xml:space="preserve">4.  </w:t>
      </w:r>
      <w:r w:rsidRPr="00567098">
        <w:rPr>
          <w:sz w:val="24"/>
          <w:szCs w:val="24"/>
          <w:lang w:val="en-GB"/>
        </w:rPr>
        <w:t>Play with friends</w:t>
      </w:r>
    </w:p>
    <w:p w14:paraId="553CA3AA" w14:textId="77777777" w:rsidR="00567098" w:rsidRPr="00567098" w:rsidRDefault="00567098" w:rsidP="00636FC4">
      <w:pPr>
        <w:jc w:val="both"/>
        <w:rPr>
          <w:sz w:val="24"/>
          <w:szCs w:val="24"/>
          <w:lang w:val="en-GB"/>
        </w:rPr>
      </w:pPr>
    </w:p>
    <w:p w14:paraId="71236798" w14:textId="77777777" w:rsidR="00087345" w:rsidRDefault="00690667" w:rsidP="00636FC4">
      <w:pPr>
        <w:jc w:val="both"/>
        <w:rPr>
          <w:lang w:val="en-GB"/>
        </w:rPr>
      </w:pPr>
      <w:r>
        <w:rPr>
          <w:noProof/>
          <w:lang w:val="en-GB" w:eastAsia="en-GB"/>
        </w:rPr>
        <w:lastRenderedPageBreak/>
        <w:drawing>
          <wp:inline distT="0" distB="0" distL="114300" distR="114300" wp14:anchorId="7C9A5037" wp14:editId="5ECDCE28">
            <wp:extent cx="5268557" cy="2378242"/>
            <wp:effectExtent l="0" t="0" r="8890" b="3175"/>
            <wp:docPr id="44" name="Picture 44" descr="4.play with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4.play with friends"/>
                    <pic:cNvPicPr>
                      <a:picLocks noChangeAspect="1"/>
                    </pic:cNvPicPr>
                  </pic:nvPicPr>
                  <pic:blipFill rotWithShape="1">
                    <a:blip r:embed="rId43"/>
                    <a:srcRect t="11776" b="7947"/>
                    <a:stretch/>
                  </pic:blipFill>
                  <pic:spPr bwMode="auto">
                    <a:xfrm>
                      <a:off x="0" y="0"/>
                      <a:ext cx="5269230" cy="2378546"/>
                    </a:xfrm>
                    <a:prstGeom prst="rect">
                      <a:avLst/>
                    </a:prstGeom>
                    <a:ln>
                      <a:noFill/>
                    </a:ln>
                    <a:extLst>
                      <a:ext uri="{53640926-AAD7-44D8-BBD7-CCE9431645EC}">
                        <a14:shadowObscured xmlns:a14="http://schemas.microsoft.com/office/drawing/2010/main"/>
                      </a:ext>
                    </a:extLst>
                  </pic:spPr>
                </pic:pic>
              </a:graphicData>
            </a:graphic>
          </wp:inline>
        </w:drawing>
      </w:r>
    </w:p>
    <w:p w14:paraId="764A2010" w14:textId="77777777" w:rsidR="00087345" w:rsidRDefault="00087345" w:rsidP="00636FC4">
      <w:pPr>
        <w:jc w:val="both"/>
        <w:rPr>
          <w:lang w:val="en-GB"/>
        </w:rPr>
      </w:pPr>
    </w:p>
    <w:p w14:paraId="14BCEABE" w14:textId="77F3AB8D" w:rsidR="00087345" w:rsidRDefault="00690667" w:rsidP="00636FC4">
      <w:pPr>
        <w:jc w:val="both"/>
        <w:rPr>
          <w:sz w:val="24"/>
          <w:szCs w:val="24"/>
          <w:lang w:val="en-GB"/>
        </w:rPr>
      </w:pPr>
      <w:r w:rsidRPr="00567098">
        <w:rPr>
          <w:sz w:val="24"/>
          <w:szCs w:val="24"/>
          <w:lang w:val="en-GB"/>
        </w:rPr>
        <w:t>5</w:t>
      </w:r>
      <w:r w:rsidR="00567098">
        <w:rPr>
          <w:sz w:val="24"/>
          <w:szCs w:val="24"/>
          <w:lang w:val="en-GB"/>
        </w:rPr>
        <w:t>.</w:t>
      </w:r>
      <w:r w:rsidR="00636FC4">
        <w:rPr>
          <w:sz w:val="24"/>
          <w:szCs w:val="24"/>
          <w:lang w:val="en-GB"/>
        </w:rPr>
        <w:t xml:space="preserve"> </w:t>
      </w:r>
      <w:r w:rsidRPr="00567098">
        <w:rPr>
          <w:sz w:val="24"/>
          <w:szCs w:val="24"/>
          <w:lang w:val="en-GB"/>
        </w:rPr>
        <w:t xml:space="preserve"> </w:t>
      </w:r>
      <w:r w:rsidR="00636FC4">
        <w:rPr>
          <w:sz w:val="24"/>
          <w:szCs w:val="24"/>
          <w:lang w:val="en-GB"/>
        </w:rPr>
        <w:t xml:space="preserve"> </w:t>
      </w:r>
      <w:r w:rsidR="00567098">
        <w:rPr>
          <w:sz w:val="24"/>
          <w:szCs w:val="24"/>
          <w:lang w:val="en-GB"/>
        </w:rPr>
        <w:t>P</w:t>
      </w:r>
      <w:r w:rsidRPr="00567098">
        <w:rPr>
          <w:sz w:val="24"/>
          <w:szCs w:val="24"/>
          <w:lang w:val="en-GB"/>
        </w:rPr>
        <w:t>layer X's turn in play with friends</w:t>
      </w:r>
    </w:p>
    <w:p w14:paraId="4A1DA0F3" w14:textId="77777777" w:rsidR="00567098" w:rsidRPr="00567098" w:rsidRDefault="00567098" w:rsidP="00636FC4">
      <w:pPr>
        <w:jc w:val="both"/>
        <w:rPr>
          <w:sz w:val="24"/>
          <w:szCs w:val="24"/>
          <w:lang w:val="en-GB"/>
        </w:rPr>
      </w:pPr>
    </w:p>
    <w:p w14:paraId="2E864847" w14:textId="77777777" w:rsidR="00087345" w:rsidRDefault="00690667" w:rsidP="00636FC4">
      <w:pPr>
        <w:jc w:val="both"/>
        <w:rPr>
          <w:lang w:val="en-GB"/>
        </w:rPr>
      </w:pPr>
      <w:r>
        <w:rPr>
          <w:noProof/>
          <w:lang w:val="en-GB" w:eastAsia="en-GB"/>
        </w:rPr>
        <w:drawing>
          <wp:inline distT="0" distB="0" distL="114300" distR="114300" wp14:anchorId="09160B66" wp14:editId="51E05798">
            <wp:extent cx="5269230" cy="2573889"/>
            <wp:effectExtent l="0" t="0" r="7620" b="0"/>
            <wp:docPr id="45" name="Picture 45" descr="5.player X's turn in play with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5.player X's turn in play with friends"/>
                    <pic:cNvPicPr>
                      <a:picLocks noChangeAspect="1"/>
                    </pic:cNvPicPr>
                  </pic:nvPicPr>
                  <pic:blipFill rotWithShape="1">
                    <a:blip r:embed="rId44"/>
                    <a:srcRect t="13130"/>
                    <a:stretch/>
                  </pic:blipFill>
                  <pic:spPr bwMode="auto">
                    <a:xfrm>
                      <a:off x="0" y="0"/>
                      <a:ext cx="5269230" cy="2573889"/>
                    </a:xfrm>
                    <a:prstGeom prst="rect">
                      <a:avLst/>
                    </a:prstGeom>
                    <a:ln>
                      <a:noFill/>
                    </a:ln>
                    <a:extLst>
                      <a:ext uri="{53640926-AAD7-44D8-BBD7-CCE9431645EC}">
                        <a14:shadowObscured xmlns:a14="http://schemas.microsoft.com/office/drawing/2010/main"/>
                      </a:ext>
                    </a:extLst>
                  </pic:spPr>
                </pic:pic>
              </a:graphicData>
            </a:graphic>
          </wp:inline>
        </w:drawing>
      </w:r>
    </w:p>
    <w:p w14:paraId="708F89AE" w14:textId="77777777" w:rsidR="00087345" w:rsidRDefault="00087345" w:rsidP="00636FC4">
      <w:pPr>
        <w:jc w:val="both"/>
        <w:rPr>
          <w:lang w:val="en-GB"/>
        </w:rPr>
      </w:pPr>
    </w:p>
    <w:p w14:paraId="49C1B476" w14:textId="77777777" w:rsidR="00567098" w:rsidRDefault="00567098" w:rsidP="00636FC4">
      <w:pPr>
        <w:jc w:val="both"/>
        <w:rPr>
          <w:sz w:val="24"/>
          <w:szCs w:val="24"/>
          <w:lang w:val="en-GB"/>
        </w:rPr>
      </w:pPr>
    </w:p>
    <w:p w14:paraId="3577E145" w14:textId="77777777" w:rsidR="00567098" w:rsidRDefault="00567098" w:rsidP="00636FC4">
      <w:pPr>
        <w:jc w:val="both"/>
        <w:rPr>
          <w:sz w:val="24"/>
          <w:szCs w:val="24"/>
          <w:lang w:val="en-GB"/>
        </w:rPr>
      </w:pPr>
    </w:p>
    <w:p w14:paraId="3E57B632" w14:textId="77777777" w:rsidR="00567098" w:rsidRDefault="00567098" w:rsidP="00636FC4">
      <w:pPr>
        <w:jc w:val="both"/>
        <w:rPr>
          <w:sz w:val="24"/>
          <w:szCs w:val="24"/>
          <w:lang w:val="en-GB"/>
        </w:rPr>
      </w:pPr>
    </w:p>
    <w:p w14:paraId="74C295C6" w14:textId="77777777" w:rsidR="00567098" w:rsidRDefault="00567098" w:rsidP="00636FC4">
      <w:pPr>
        <w:jc w:val="both"/>
        <w:rPr>
          <w:sz w:val="24"/>
          <w:szCs w:val="24"/>
          <w:lang w:val="en-GB"/>
        </w:rPr>
      </w:pPr>
    </w:p>
    <w:p w14:paraId="4D94F21A" w14:textId="77777777" w:rsidR="00567098" w:rsidRDefault="00567098" w:rsidP="00636FC4">
      <w:pPr>
        <w:jc w:val="both"/>
        <w:rPr>
          <w:sz w:val="24"/>
          <w:szCs w:val="24"/>
          <w:lang w:val="en-GB"/>
        </w:rPr>
      </w:pPr>
    </w:p>
    <w:p w14:paraId="5903DFA2" w14:textId="77777777" w:rsidR="00567098" w:rsidRDefault="00567098" w:rsidP="00636FC4">
      <w:pPr>
        <w:jc w:val="both"/>
        <w:rPr>
          <w:sz w:val="24"/>
          <w:szCs w:val="24"/>
          <w:lang w:val="en-GB"/>
        </w:rPr>
      </w:pPr>
    </w:p>
    <w:p w14:paraId="1CBD5BB5" w14:textId="77777777" w:rsidR="00567098" w:rsidRDefault="00567098" w:rsidP="00636FC4">
      <w:pPr>
        <w:jc w:val="both"/>
        <w:rPr>
          <w:sz w:val="24"/>
          <w:szCs w:val="24"/>
          <w:lang w:val="en-GB"/>
        </w:rPr>
      </w:pPr>
    </w:p>
    <w:p w14:paraId="23A0E445" w14:textId="77777777" w:rsidR="00567098" w:rsidRDefault="00567098" w:rsidP="00636FC4">
      <w:pPr>
        <w:jc w:val="both"/>
        <w:rPr>
          <w:sz w:val="24"/>
          <w:szCs w:val="24"/>
          <w:lang w:val="en-GB"/>
        </w:rPr>
      </w:pPr>
    </w:p>
    <w:p w14:paraId="4120ECEE" w14:textId="77777777" w:rsidR="00567098" w:rsidRDefault="00567098" w:rsidP="00636FC4">
      <w:pPr>
        <w:jc w:val="both"/>
        <w:rPr>
          <w:sz w:val="24"/>
          <w:szCs w:val="24"/>
          <w:lang w:val="en-GB"/>
        </w:rPr>
      </w:pPr>
    </w:p>
    <w:p w14:paraId="314C3F57" w14:textId="77777777" w:rsidR="00567098" w:rsidRDefault="00567098" w:rsidP="00636FC4">
      <w:pPr>
        <w:jc w:val="both"/>
        <w:rPr>
          <w:sz w:val="24"/>
          <w:szCs w:val="24"/>
          <w:lang w:val="en-GB"/>
        </w:rPr>
      </w:pPr>
    </w:p>
    <w:p w14:paraId="4DA1D9C3" w14:textId="302A4512" w:rsidR="00087345" w:rsidRDefault="00690667" w:rsidP="00636FC4">
      <w:pPr>
        <w:jc w:val="both"/>
        <w:rPr>
          <w:sz w:val="24"/>
          <w:szCs w:val="24"/>
          <w:lang w:val="en-GB"/>
        </w:rPr>
      </w:pPr>
      <w:r w:rsidRPr="00567098">
        <w:rPr>
          <w:sz w:val="24"/>
          <w:szCs w:val="24"/>
          <w:lang w:val="en-GB"/>
        </w:rPr>
        <w:t>6</w:t>
      </w:r>
      <w:r w:rsidR="00567098">
        <w:rPr>
          <w:sz w:val="24"/>
          <w:szCs w:val="24"/>
          <w:lang w:val="en-GB"/>
        </w:rPr>
        <w:t xml:space="preserve">. </w:t>
      </w:r>
      <w:r w:rsidR="00636FC4">
        <w:rPr>
          <w:sz w:val="24"/>
          <w:szCs w:val="24"/>
          <w:lang w:val="en-GB"/>
        </w:rPr>
        <w:t xml:space="preserve">  </w:t>
      </w:r>
      <w:r w:rsidR="00567098">
        <w:rPr>
          <w:sz w:val="24"/>
          <w:szCs w:val="24"/>
          <w:lang w:val="en-GB"/>
        </w:rPr>
        <w:t>O</w:t>
      </w:r>
      <w:r w:rsidRPr="00567098">
        <w:rPr>
          <w:sz w:val="24"/>
          <w:szCs w:val="24"/>
          <w:lang w:val="en-GB"/>
        </w:rPr>
        <w:t>'s turn in play with friends</w:t>
      </w:r>
      <w:r w:rsidR="009D3B6C">
        <w:rPr>
          <w:sz w:val="24"/>
          <w:szCs w:val="24"/>
          <w:lang w:val="en-GB"/>
        </w:rPr>
        <w:t>:</w:t>
      </w:r>
    </w:p>
    <w:p w14:paraId="60BA2CB6" w14:textId="77777777" w:rsidR="009D3B6C" w:rsidRPr="00567098" w:rsidRDefault="009D3B6C" w:rsidP="00636FC4">
      <w:pPr>
        <w:jc w:val="both"/>
        <w:rPr>
          <w:sz w:val="24"/>
          <w:szCs w:val="24"/>
          <w:lang w:val="en-GB"/>
        </w:rPr>
      </w:pPr>
    </w:p>
    <w:p w14:paraId="552BE9ED" w14:textId="77777777" w:rsidR="00087345" w:rsidRDefault="00690667" w:rsidP="00636FC4">
      <w:pPr>
        <w:jc w:val="both"/>
        <w:rPr>
          <w:lang w:val="en-GB"/>
        </w:rPr>
      </w:pPr>
      <w:r>
        <w:rPr>
          <w:noProof/>
          <w:lang w:val="en-GB" w:eastAsia="en-GB"/>
        </w:rPr>
        <w:lastRenderedPageBreak/>
        <w:drawing>
          <wp:inline distT="0" distB="0" distL="114300" distR="114300" wp14:anchorId="36B75DE2" wp14:editId="42F85A1C">
            <wp:extent cx="5269230" cy="2545815"/>
            <wp:effectExtent l="0" t="0" r="7620" b="6985"/>
            <wp:docPr id="46" name="Picture 46" descr="6.o's turn in play with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6.o's turn in play with friends"/>
                    <pic:cNvPicPr>
                      <a:picLocks noChangeAspect="1"/>
                    </pic:cNvPicPr>
                  </pic:nvPicPr>
                  <pic:blipFill rotWithShape="1">
                    <a:blip r:embed="rId45"/>
                    <a:srcRect t="14078"/>
                    <a:stretch/>
                  </pic:blipFill>
                  <pic:spPr bwMode="auto">
                    <a:xfrm>
                      <a:off x="0" y="0"/>
                      <a:ext cx="5269230" cy="2545815"/>
                    </a:xfrm>
                    <a:prstGeom prst="rect">
                      <a:avLst/>
                    </a:prstGeom>
                    <a:ln>
                      <a:noFill/>
                    </a:ln>
                    <a:extLst>
                      <a:ext uri="{53640926-AAD7-44D8-BBD7-CCE9431645EC}">
                        <a14:shadowObscured xmlns:a14="http://schemas.microsoft.com/office/drawing/2010/main"/>
                      </a:ext>
                    </a:extLst>
                  </pic:spPr>
                </pic:pic>
              </a:graphicData>
            </a:graphic>
          </wp:inline>
        </w:drawing>
      </w:r>
    </w:p>
    <w:p w14:paraId="10BA0C02" w14:textId="77777777" w:rsidR="00087345" w:rsidRDefault="00087345" w:rsidP="00636FC4">
      <w:pPr>
        <w:jc w:val="both"/>
        <w:rPr>
          <w:lang w:val="en-GB"/>
        </w:rPr>
      </w:pPr>
    </w:p>
    <w:p w14:paraId="4C6B5336" w14:textId="4098F92D" w:rsidR="00087345" w:rsidRPr="009D3B6C" w:rsidRDefault="00690667" w:rsidP="00636FC4">
      <w:pPr>
        <w:jc w:val="both"/>
        <w:rPr>
          <w:sz w:val="24"/>
          <w:szCs w:val="24"/>
          <w:lang w:val="en-GB"/>
        </w:rPr>
      </w:pPr>
      <w:r w:rsidRPr="009D3B6C">
        <w:rPr>
          <w:sz w:val="24"/>
          <w:szCs w:val="24"/>
          <w:lang w:val="en-GB"/>
        </w:rPr>
        <w:t>7</w:t>
      </w:r>
      <w:r w:rsidR="009D3B6C">
        <w:rPr>
          <w:sz w:val="24"/>
          <w:szCs w:val="24"/>
          <w:lang w:val="en-GB"/>
        </w:rPr>
        <w:t>.</w:t>
      </w:r>
      <w:r w:rsidRPr="009D3B6C">
        <w:rPr>
          <w:sz w:val="24"/>
          <w:szCs w:val="24"/>
          <w:lang w:val="en-GB"/>
        </w:rPr>
        <w:t xml:space="preserve"> </w:t>
      </w:r>
      <w:r w:rsidR="00636FC4">
        <w:rPr>
          <w:sz w:val="24"/>
          <w:szCs w:val="24"/>
          <w:lang w:val="en-GB"/>
        </w:rPr>
        <w:t xml:space="preserve">  </w:t>
      </w:r>
      <w:r w:rsidRPr="009D3B6C">
        <w:rPr>
          <w:sz w:val="24"/>
          <w:szCs w:val="24"/>
          <w:lang w:val="en-GB"/>
        </w:rPr>
        <w:t>X wins in play with friends</w:t>
      </w:r>
    </w:p>
    <w:p w14:paraId="4C641815" w14:textId="77777777" w:rsidR="00087345" w:rsidRDefault="00087345" w:rsidP="00636FC4">
      <w:pPr>
        <w:jc w:val="both"/>
        <w:rPr>
          <w:lang w:val="en-GB"/>
        </w:rPr>
      </w:pPr>
    </w:p>
    <w:p w14:paraId="36FCB2D3" w14:textId="77777777" w:rsidR="00087345" w:rsidRDefault="00690667" w:rsidP="00636FC4">
      <w:pPr>
        <w:jc w:val="both"/>
        <w:rPr>
          <w:lang w:val="en-GB"/>
        </w:rPr>
      </w:pPr>
      <w:r>
        <w:rPr>
          <w:noProof/>
          <w:lang w:val="en-GB" w:eastAsia="en-GB"/>
        </w:rPr>
        <w:drawing>
          <wp:inline distT="0" distB="0" distL="114300" distR="114300" wp14:anchorId="237009AA" wp14:editId="1D9EDC14">
            <wp:extent cx="5269230" cy="2585921"/>
            <wp:effectExtent l="0" t="0" r="7620" b="5080"/>
            <wp:docPr id="47" name="Picture 47" descr="7.X wins in play with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7.X wins in play with friends"/>
                    <pic:cNvPicPr>
                      <a:picLocks noChangeAspect="1"/>
                    </pic:cNvPicPr>
                  </pic:nvPicPr>
                  <pic:blipFill rotWithShape="1">
                    <a:blip r:embed="rId46"/>
                    <a:srcRect t="12724"/>
                    <a:stretch/>
                  </pic:blipFill>
                  <pic:spPr bwMode="auto">
                    <a:xfrm>
                      <a:off x="0" y="0"/>
                      <a:ext cx="5269230" cy="2585921"/>
                    </a:xfrm>
                    <a:prstGeom prst="rect">
                      <a:avLst/>
                    </a:prstGeom>
                    <a:ln>
                      <a:noFill/>
                    </a:ln>
                    <a:extLst>
                      <a:ext uri="{53640926-AAD7-44D8-BBD7-CCE9431645EC}">
                        <a14:shadowObscured xmlns:a14="http://schemas.microsoft.com/office/drawing/2010/main"/>
                      </a:ext>
                    </a:extLst>
                  </pic:spPr>
                </pic:pic>
              </a:graphicData>
            </a:graphic>
          </wp:inline>
        </w:drawing>
      </w:r>
    </w:p>
    <w:p w14:paraId="17651049" w14:textId="77777777" w:rsidR="00087345" w:rsidRDefault="00087345" w:rsidP="00636FC4">
      <w:pPr>
        <w:jc w:val="both"/>
        <w:rPr>
          <w:lang w:val="en-GB"/>
        </w:rPr>
      </w:pPr>
    </w:p>
    <w:p w14:paraId="7C75EE1D" w14:textId="77777777" w:rsidR="009D3B6C" w:rsidRPr="009D3B6C" w:rsidRDefault="009D3B6C" w:rsidP="00636FC4">
      <w:pPr>
        <w:tabs>
          <w:tab w:val="left" w:pos="312"/>
        </w:tabs>
        <w:jc w:val="both"/>
        <w:rPr>
          <w:sz w:val="24"/>
          <w:szCs w:val="24"/>
          <w:lang w:val="en-GB"/>
        </w:rPr>
      </w:pPr>
    </w:p>
    <w:p w14:paraId="0D9E5F9D" w14:textId="77777777" w:rsidR="009D3B6C" w:rsidRDefault="009D3B6C" w:rsidP="00636FC4">
      <w:pPr>
        <w:tabs>
          <w:tab w:val="left" w:pos="312"/>
        </w:tabs>
        <w:jc w:val="both"/>
        <w:rPr>
          <w:sz w:val="24"/>
          <w:szCs w:val="24"/>
          <w:lang w:val="en-GB"/>
        </w:rPr>
      </w:pPr>
    </w:p>
    <w:p w14:paraId="5980384F" w14:textId="77777777" w:rsidR="009D3B6C" w:rsidRDefault="009D3B6C" w:rsidP="00636FC4">
      <w:pPr>
        <w:tabs>
          <w:tab w:val="left" w:pos="312"/>
        </w:tabs>
        <w:jc w:val="both"/>
        <w:rPr>
          <w:sz w:val="24"/>
          <w:szCs w:val="24"/>
          <w:lang w:val="en-GB"/>
        </w:rPr>
      </w:pPr>
    </w:p>
    <w:p w14:paraId="54F55F87" w14:textId="77777777" w:rsidR="009D3B6C" w:rsidRDefault="009D3B6C" w:rsidP="00636FC4">
      <w:pPr>
        <w:tabs>
          <w:tab w:val="left" w:pos="312"/>
        </w:tabs>
        <w:jc w:val="both"/>
        <w:rPr>
          <w:sz w:val="24"/>
          <w:szCs w:val="24"/>
          <w:lang w:val="en-GB"/>
        </w:rPr>
      </w:pPr>
    </w:p>
    <w:p w14:paraId="1C9C4346" w14:textId="77777777" w:rsidR="009D3B6C" w:rsidRDefault="009D3B6C" w:rsidP="00636FC4">
      <w:pPr>
        <w:tabs>
          <w:tab w:val="left" w:pos="312"/>
        </w:tabs>
        <w:jc w:val="both"/>
        <w:rPr>
          <w:sz w:val="24"/>
          <w:szCs w:val="24"/>
          <w:lang w:val="en-GB"/>
        </w:rPr>
      </w:pPr>
    </w:p>
    <w:p w14:paraId="393EEEC7" w14:textId="77777777" w:rsidR="009D3B6C" w:rsidRDefault="009D3B6C" w:rsidP="00636FC4">
      <w:pPr>
        <w:tabs>
          <w:tab w:val="left" w:pos="312"/>
        </w:tabs>
        <w:jc w:val="both"/>
        <w:rPr>
          <w:sz w:val="24"/>
          <w:szCs w:val="24"/>
          <w:lang w:val="en-GB"/>
        </w:rPr>
      </w:pPr>
    </w:p>
    <w:p w14:paraId="453FB1CE" w14:textId="77777777" w:rsidR="009D3B6C" w:rsidRDefault="009D3B6C" w:rsidP="00636FC4">
      <w:pPr>
        <w:tabs>
          <w:tab w:val="left" w:pos="312"/>
        </w:tabs>
        <w:jc w:val="both"/>
        <w:rPr>
          <w:sz w:val="24"/>
          <w:szCs w:val="24"/>
          <w:lang w:val="en-GB"/>
        </w:rPr>
      </w:pPr>
    </w:p>
    <w:p w14:paraId="6B1E8E7C" w14:textId="77777777" w:rsidR="009D3B6C" w:rsidRDefault="009D3B6C" w:rsidP="00636FC4">
      <w:pPr>
        <w:tabs>
          <w:tab w:val="left" w:pos="312"/>
        </w:tabs>
        <w:jc w:val="both"/>
        <w:rPr>
          <w:sz w:val="24"/>
          <w:szCs w:val="24"/>
          <w:lang w:val="en-GB"/>
        </w:rPr>
      </w:pPr>
    </w:p>
    <w:p w14:paraId="3C7F01AD" w14:textId="77777777" w:rsidR="009D3B6C" w:rsidRDefault="009D3B6C" w:rsidP="00636FC4">
      <w:pPr>
        <w:tabs>
          <w:tab w:val="left" w:pos="312"/>
        </w:tabs>
        <w:jc w:val="both"/>
        <w:rPr>
          <w:sz w:val="24"/>
          <w:szCs w:val="24"/>
          <w:lang w:val="en-GB"/>
        </w:rPr>
      </w:pPr>
    </w:p>
    <w:p w14:paraId="3C8BC34F" w14:textId="77777777" w:rsidR="009D3B6C" w:rsidRDefault="009D3B6C" w:rsidP="00636FC4">
      <w:pPr>
        <w:tabs>
          <w:tab w:val="left" w:pos="312"/>
        </w:tabs>
        <w:jc w:val="both"/>
        <w:rPr>
          <w:sz w:val="24"/>
          <w:szCs w:val="24"/>
          <w:lang w:val="en-GB"/>
        </w:rPr>
      </w:pPr>
    </w:p>
    <w:p w14:paraId="1B2E8CE0" w14:textId="491D1753" w:rsidR="00087345" w:rsidRDefault="009D3B6C" w:rsidP="00636FC4">
      <w:pPr>
        <w:tabs>
          <w:tab w:val="left" w:pos="312"/>
        </w:tabs>
        <w:jc w:val="both"/>
        <w:rPr>
          <w:sz w:val="24"/>
          <w:szCs w:val="24"/>
          <w:lang w:val="en-GB"/>
        </w:rPr>
      </w:pPr>
      <w:r>
        <w:rPr>
          <w:sz w:val="24"/>
          <w:szCs w:val="24"/>
          <w:lang w:val="en-GB"/>
        </w:rPr>
        <w:t xml:space="preserve">8. </w:t>
      </w:r>
      <w:r w:rsidR="00636FC4">
        <w:rPr>
          <w:sz w:val="24"/>
          <w:szCs w:val="24"/>
          <w:lang w:val="en-GB"/>
        </w:rPr>
        <w:t xml:space="preserve">  </w:t>
      </w:r>
      <w:r>
        <w:rPr>
          <w:sz w:val="24"/>
          <w:szCs w:val="24"/>
          <w:lang w:val="en-GB"/>
        </w:rPr>
        <w:t>I</w:t>
      </w:r>
      <w:r w:rsidRPr="009D3B6C">
        <w:rPr>
          <w:sz w:val="24"/>
          <w:szCs w:val="24"/>
          <w:lang w:val="en-GB"/>
        </w:rPr>
        <w:t>t's a tie</w:t>
      </w:r>
    </w:p>
    <w:p w14:paraId="32292223" w14:textId="77777777" w:rsidR="009D3B6C" w:rsidRPr="009D3B6C" w:rsidRDefault="009D3B6C" w:rsidP="00636FC4">
      <w:pPr>
        <w:tabs>
          <w:tab w:val="left" w:pos="312"/>
        </w:tabs>
        <w:jc w:val="both"/>
        <w:rPr>
          <w:sz w:val="24"/>
          <w:szCs w:val="24"/>
          <w:lang w:val="en-GB"/>
        </w:rPr>
      </w:pPr>
    </w:p>
    <w:p w14:paraId="63DF245F" w14:textId="77777777" w:rsidR="00087345" w:rsidRDefault="00690667" w:rsidP="00636FC4">
      <w:pPr>
        <w:jc w:val="both"/>
        <w:rPr>
          <w:lang w:val="en-GB"/>
        </w:rPr>
      </w:pPr>
      <w:r>
        <w:rPr>
          <w:noProof/>
          <w:lang w:val="en-GB" w:eastAsia="en-GB"/>
        </w:rPr>
        <w:lastRenderedPageBreak/>
        <w:drawing>
          <wp:inline distT="0" distB="0" distL="114300" distR="114300" wp14:anchorId="655D8106" wp14:editId="3AD1C0D5">
            <wp:extent cx="5269230" cy="2549826"/>
            <wp:effectExtent l="0" t="0" r="7620" b="3175"/>
            <wp:docPr id="48" name="Picture 48" descr="8.it's a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8.it's a tie"/>
                    <pic:cNvPicPr>
                      <a:picLocks noChangeAspect="1"/>
                    </pic:cNvPicPr>
                  </pic:nvPicPr>
                  <pic:blipFill rotWithShape="1">
                    <a:blip r:embed="rId47"/>
                    <a:srcRect l="-76" t="13265" r="76" b="676"/>
                    <a:stretch/>
                  </pic:blipFill>
                  <pic:spPr bwMode="auto">
                    <a:xfrm>
                      <a:off x="0" y="0"/>
                      <a:ext cx="5269230" cy="2549826"/>
                    </a:xfrm>
                    <a:prstGeom prst="rect">
                      <a:avLst/>
                    </a:prstGeom>
                    <a:ln>
                      <a:noFill/>
                    </a:ln>
                    <a:extLst>
                      <a:ext uri="{53640926-AAD7-44D8-BBD7-CCE9431645EC}">
                        <a14:shadowObscured xmlns:a14="http://schemas.microsoft.com/office/drawing/2010/main"/>
                      </a:ext>
                    </a:extLst>
                  </pic:spPr>
                </pic:pic>
              </a:graphicData>
            </a:graphic>
          </wp:inline>
        </w:drawing>
      </w:r>
    </w:p>
    <w:p w14:paraId="53FF8975" w14:textId="77777777" w:rsidR="009D3B6C" w:rsidRDefault="009D3B6C" w:rsidP="00636FC4">
      <w:pPr>
        <w:tabs>
          <w:tab w:val="left" w:pos="312"/>
        </w:tabs>
        <w:jc w:val="both"/>
        <w:rPr>
          <w:lang w:val="en-GB"/>
        </w:rPr>
      </w:pPr>
    </w:p>
    <w:p w14:paraId="01E3E965" w14:textId="5FEDF5D9" w:rsidR="00087345" w:rsidRPr="009D3B6C" w:rsidRDefault="009D3B6C" w:rsidP="00636FC4">
      <w:pPr>
        <w:tabs>
          <w:tab w:val="left" w:pos="312"/>
        </w:tabs>
        <w:jc w:val="both"/>
        <w:rPr>
          <w:sz w:val="24"/>
          <w:szCs w:val="24"/>
          <w:lang w:val="en-GB"/>
        </w:rPr>
      </w:pPr>
      <w:r w:rsidRPr="009D3B6C">
        <w:rPr>
          <w:sz w:val="24"/>
          <w:szCs w:val="24"/>
          <w:lang w:val="en-GB"/>
        </w:rPr>
        <w:t xml:space="preserve">9. </w:t>
      </w:r>
      <w:r w:rsidR="00636FC4">
        <w:rPr>
          <w:sz w:val="24"/>
          <w:szCs w:val="24"/>
          <w:lang w:val="en-GB"/>
        </w:rPr>
        <w:t xml:space="preserve">  P</w:t>
      </w:r>
      <w:r w:rsidRPr="009D3B6C">
        <w:rPr>
          <w:sz w:val="24"/>
          <w:szCs w:val="24"/>
          <w:lang w:val="en-GB"/>
        </w:rPr>
        <w:t>lay with computer</w:t>
      </w:r>
    </w:p>
    <w:p w14:paraId="3BD623D9" w14:textId="77777777" w:rsidR="009D3B6C" w:rsidRDefault="009D3B6C" w:rsidP="00636FC4">
      <w:pPr>
        <w:tabs>
          <w:tab w:val="left" w:pos="312"/>
        </w:tabs>
        <w:jc w:val="both"/>
        <w:rPr>
          <w:lang w:val="en-GB"/>
        </w:rPr>
      </w:pPr>
    </w:p>
    <w:p w14:paraId="1F7D7806" w14:textId="77777777" w:rsidR="00087345" w:rsidRDefault="00690667" w:rsidP="00636FC4">
      <w:pPr>
        <w:jc w:val="both"/>
        <w:rPr>
          <w:lang w:val="en-GB"/>
        </w:rPr>
      </w:pPr>
      <w:r>
        <w:rPr>
          <w:noProof/>
          <w:lang w:val="en-GB" w:eastAsia="en-GB"/>
        </w:rPr>
        <w:drawing>
          <wp:inline distT="0" distB="0" distL="114300" distR="114300" wp14:anchorId="5B248D18" wp14:editId="593E823C">
            <wp:extent cx="5268595" cy="2326105"/>
            <wp:effectExtent l="0" t="0" r="8255" b="0"/>
            <wp:docPr id="49" name="Picture 49" descr="9.play with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9.play with computer"/>
                    <pic:cNvPicPr>
                      <a:picLocks noChangeAspect="1"/>
                    </pic:cNvPicPr>
                  </pic:nvPicPr>
                  <pic:blipFill rotWithShape="1">
                    <a:blip r:embed="rId48"/>
                    <a:srcRect t="13265" b="8218"/>
                    <a:stretch/>
                  </pic:blipFill>
                  <pic:spPr bwMode="auto">
                    <a:xfrm>
                      <a:off x="0" y="0"/>
                      <a:ext cx="5269230" cy="2326385"/>
                    </a:xfrm>
                    <a:prstGeom prst="rect">
                      <a:avLst/>
                    </a:prstGeom>
                    <a:ln>
                      <a:noFill/>
                    </a:ln>
                    <a:extLst>
                      <a:ext uri="{53640926-AAD7-44D8-BBD7-CCE9431645EC}">
                        <a14:shadowObscured xmlns:a14="http://schemas.microsoft.com/office/drawing/2010/main"/>
                      </a:ext>
                    </a:extLst>
                  </pic:spPr>
                </pic:pic>
              </a:graphicData>
            </a:graphic>
          </wp:inline>
        </w:drawing>
      </w:r>
    </w:p>
    <w:p w14:paraId="2B7237BB" w14:textId="77777777" w:rsidR="00087345" w:rsidRDefault="00087345" w:rsidP="00636FC4">
      <w:pPr>
        <w:jc w:val="both"/>
        <w:rPr>
          <w:lang w:val="en-GB"/>
        </w:rPr>
      </w:pPr>
    </w:p>
    <w:p w14:paraId="3FC820B3" w14:textId="77777777" w:rsidR="009D3B6C" w:rsidRDefault="009D3B6C" w:rsidP="00636FC4">
      <w:pPr>
        <w:tabs>
          <w:tab w:val="left" w:pos="312"/>
        </w:tabs>
        <w:jc w:val="both"/>
        <w:rPr>
          <w:sz w:val="24"/>
          <w:szCs w:val="24"/>
          <w:lang w:val="en-GB"/>
        </w:rPr>
      </w:pPr>
    </w:p>
    <w:p w14:paraId="10288F17" w14:textId="77777777" w:rsidR="009D3B6C" w:rsidRDefault="009D3B6C" w:rsidP="00636FC4">
      <w:pPr>
        <w:tabs>
          <w:tab w:val="left" w:pos="312"/>
        </w:tabs>
        <w:jc w:val="both"/>
        <w:rPr>
          <w:sz w:val="24"/>
          <w:szCs w:val="24"/>
          <w:lang w:val="en-GB"/>
        </w:rPr>
      </w:pPr>
    </w:p>
    <w:p w14:paraId="29B3E0E1" w14:textId="77777777" w:rsidR="009D3B6C" w:rsidRDefault="009D3B6C" w:rsidP="00636FC4">
      <w:pPr>
        <w:tabs>
          <w:tab w:val="left" w:pos="312"/>
        </w:tabs>
        <w:jc w:val="both"/>
        <w:rPr>
          <w:sz w:val="24"/>
          <w:szCs w:val="24"/>
          <w:lang w:val="en-GB"/>
        </w:rPr>
      </w:pPr>
    </w:p>
    <w:p w14:paraId="0AC7BF23" w14:textId="77777777" w:rsidR="009D3B6C" w:rsidRDefault="009D3B6C" w:rsidP="00636FC4">
      <w:pPr>
        <w:tabs>
          <w:tab w:val="left" w:pos="312"/>
        </w:tabs>
        <w:jc w:val="both"/>
        <w:rPr>
          <w:sz w:val="24"/>
          <w:szCs w:val="24"/>
          <w:lang w:val="en-GB"/>
        </w:rPr>
      </w:pPr>
    </w:p>
    <w:p w14:paraId="0AF283C0" w14:textId="77777777" w:rsidR="009D3B6C" w:rsidRDefault="009D3B6C" w:rsidP="00636FC4">
      <w:pPr>
        <w:tabs>
          <w:tab w:val="left" w:pos="312"/>
        </w:tabs>
        <w:jc w:val="both"/>
        <w:rPr>
          <w:sz w:val="24"/>
          <w:szCs w:val="24"/>
          <w:lang w:val="en-GB"/>
        </w:rPr>
      </w:pPr>
    </w:p>
    <w:p w14:paraId="038C781B" w14:textId="77777777" w:rsidR="009D3B6C" w:rsidRDefault="009D3B6C" w:rsidP="00636FC4">
      <w:pPr>
        <w:tabs>
          <w:tab w:val="left" w:pos="312"/>
        </w:tabs>
        <w:jc w:val="both"/>
        <w:rPr>
          <w:sz w:val="24"/>
          <w:szCs w:val="24"/>
          <w:lang w:val="en-GB"/>
        </w:rPr>
      </w:pPr>
    </w:p>
    <w:p w14:paraId="719A6680" w14:textId="77777777" w:rsidR="009D3B6C" w:rsidRDefault="009D3B6C" w:rsidP="00636FC4">
      <w:pPr>
        <w:tabs>
          <w:tab w:val="left" w:pos="312"/>
        </w:tabs>
        <w:jc w:val="both"/>
        <w:rPr>
          <w:sz w:val="24"/>
          <w:szCs w:val="24"/>
          <w:lang w:val="en-GB"/>
        </w:rPr>
      </w:pPr>
    </w:p>
    <w:p w14:paraId="049C6981" w14:textId="77777777" w:rsidR="009D3B6C" w:rsidRDefault="009D3B6C" w:rsidP="00636FC4">
      <w:pPr>
        <w:tabs>
          <w:tab w:val="left" w:pos="312"/>
        </w:tabs>
        <w:jc w:val="both"/>
        <w:rPr>
          <w:sz w:val="24"/>
          <w:szCs w:val="24"/>
          <w:lang w:val="en-GB"/>
        </w:rPr>
      </w:pPr>
    </w:p>
    <w:p w14:paraId="28AFF837" w14:textId="77777777" w:rsidR="009D3B6C" w:rsidRDefault="009D3B6C" w:rsidP="00636FC4">
      <w:pPr>
        <w:tabs>
          <w:tab w:val="left" w:pos="312"/>
        </w:tabs>
        <w:jc w:val="both"/>
        <w:rPr>
          <w:sz w:val="24"/>
          <w:szCs w:val="24"/>
          <w:lang w:val="en-GB"/>
        </w:rPr>
      </w:pPr>
    </w:p>
    <w:p w14:paraId="75A9F22B" w14:textId="77777777" w:rsidR="009D3B6C" w:rsidRDefault="009D3B6C" w:rsidP="00636FC4">
      <w:pPr>
        <w:tabs>
          <w:tab w:val="left" w:pos="312"/>
        </w:tabs>
        <w:jc w:val="both"/>
        <w:rPr>
          <w:sz w:val="24"/>
          <w:szCs w:val="24"/>
          <w:lang w:val="en-GB"/>
        </w:rPr>
      </w:pPr>
    </w:p>
    <w:p w14:paraId="57D0B83B" w14:textId="140D9D81" w:rsidR="00087345" w:rsidRPr="009D3B6C" w:rsidRDefault="009D3B6C" w:rsidP="00636FC4">
      <w:pPr>
        <w:tabs>
          <w:tab w:val="left" w:pos="312"/>
        </w:tabs>
        <w:jc w:val="both"/>
        <w:rPr>
          <w:sz w:val="24"/>
          <w:szCs w:val="24"/>
          <w:lang w:val="en-GB"/>
        </w:rPr>
      </w:pPr>
      <w:r>
        <w:rPr>
          <w:sz w:val="24"/>
          <w:szCs w:val="24"/>
          <w:lang w:val="en-GB"/>
        </w:rPr>
        <w:t xml:space="preserve">10. </w:t>
      </w:r>
      <w:r w:rsidR="00636FC4">
        <w:rPr>
          <w:sz w:val="24"/>
          <w:szCs w:val="24"/>
          <w:lang w:val="en-GB"/>
        </w:rPr>
        <w:t xml:space="preserve">   </w:t>
      </w:r>
      <w:r w:rsidRPr="009D3B6C">
        <w:rPr>
          <w:sz w:val="24"/>
          <w:szCs w:val="24"/>
          <w:lang w:val="en-GB"/>
        </w:rPr>
        <w:t>X's turn in play with co</w:t>
      </w:r>
      <w:r>
        <w:rPr>
          <w:sz w:val="24"/>
          <w:szCs w:val="24"/>
          <w:lang w:val="en-GB"/>
        </w:rPr>
        <w:t>m</w:t>
      </w:r>
      <w:r w:rsidRPr="009D3B6C">
        <w:rPr>
          <w:sz w:val="24"/>
          <w:szCs w:val="24"/>
          <w:lang w:val="en-GB"/>
        </w:rPr>
        <w:t>puter</w:t>
      </w:r>
    </w:p>
    <w:p w14:paraId="7D388B38" w14:textId="77777777" w:rsidR="00087345" w:rsidRDefault="00087345" w:rsidP="00636FC4">
      <w:pPr>
        <w:jc w:val="both"/>
        <w:rPr>
          <w:lang w:val="en-GB"/>
        </w:rPr>
      </w:pPr>
    </w:p>
    <w:p w14:paraId="7D41D0BC" w14:textId="77777777" w:rsidR="00087345" w:rsidRDefault="00690667" w:rsidP="00636FC4">
      <w:pPr>
        <w:jc w:val="both"/>
        <w:rPr>
          <w:lang w:val="en-GB"/>
        </w:rPr>
      </w:pPr>
      <w:r>
        <w:rPr>
          <w:noProof/>
          <w:lang w:val="en-GB" w:eastAsia="en-GB"/>
        </w:rPr>
        <w:lastRenderedPageBreak/>
        <w:drawing>
          <wp:inline distT="0" distB="0" distL="114300" distR="114300" wp14:anchorId="21742BDF" wp14:editId="3E9D0A9C">
            <wp:extent cx="5269168" cy="2434356"/>
            <wp:effectExtent l="0" t="0" r="8255" b="4445"/>
            <wp:docPr id="50" name="Picture 50" descr="10.X's turn in play with copu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10.X's turn in play with coputr"/>
                    <pic:cNvPicPr>
                      <a:picLocks noChangeAspect="1"/>
                    </pic:cNvPicPr>
                  </pic:nvPicPr>
                  <pic:blipFill rotWithShape="1">
                    <a:blip r:embed="rId49"/>
                    <a:srcRect t="12588" b="5249"/>
                    <a:stretch/>
                  </pic:blipFill>
                  <pic:spPr bwMode="auto">
                    <a:xfrm>
                      <a:off x="0" y="0"/>
                      <a:ext cx="5269230" cy="2434385"/>
                    </a:xfrm>
                    <a:prstGeom prst="rect">
                      <a:avLst/>
                    </a:prstGeom>
                    <a:ln>
                      <a:noFill/>
                    </a:ln>
                    <a:extLst>
                      <a:ext uri="{53640926-AAD7-44D8-BBD7-CCE9431645EC}">
                        <a14:shadowObscured xmlns:a14="http://schemas.microsoft.com/office/drawing/2010/main"/>
                      </a:ext>
                    </a:extLst>
                  </pic:spPr>
                </pic:pic>
              </a:graphicData>
            </a:graphic>
          </wp:inline>
        </w:drawing>
      </w:r>
    </w:p>
    <w:p w14:paraId="60F1C3FE" w14:textId="77777777" w:rsidR="00087345" w:rsidRDefault="00087345" w:rsidP="00636FC4">
      <w:pPr>
        <w:jc w:val="both"/>
        <w:rPr>
          <w:lang w:val="en-GB"/>
        </w:rPr>
      </w:pPr>
    </w:p>
    <w:p w14:paraId="35F8BF51" w14:textId="77777777" w:rsidR="00087345" w:rsidRDefault="00087345" w:rsidP="00636FC4">
      <w:pPr>
        <w:jc w:val="both"/>
        <w:rPr>
          <w:lang w:val="en-GB"/>
        </w:rPr>
      </w:pPr>
    </w:p>
    <w:p w14:paraId="22D04A50" w14:textId="0D4C65DC" w:rsidR="00087345" w:rsidRDefault="009D3B6C" w:rsidP="00636FC4">
      <w:pPr>
        <w:tabs>
          <w:tab w:val="left" w:pos="312"/>
        </w:tabs>
        <w:jc w:val="both"/>
        <w:rPr>
          <w:sz w:val="24"/>
          <w:szCs w:val="24"/>
          <w:lang w:val="en-GB"/>
        </w:rPr>
      </w:pPr>
      <w:r>
        <w:rPr>
          <w:sz w:val="24"/>
          <w:szCs w:val="24"/>
          <w:lang w:val="en-GB"/>
        </w:rPr>
        <w:t xml:space="preserve">11. </w:t>
      </w:r>
      <w:r w:rsidR="00636FC4">
        <w:rPr>
          <w:sz w:val="24"/>
          <w:szCs w:val="24"/>
          <w:lang w:val="en-GB"/>
        </w:rPr>
        <w:t xml:space="preserve">  C</w:t>
      </w:r>
      <w:r w:rsidRPr="009D3B6C">
        <w:rPr>
          <w:sz w:val="24"/>
          <w:szCs w:val="24"/>
          <w:lang w:val="en-GB"/>
        </w:rPr>
        <w:t>omputer plays</w:t>
      </w:r>
    </w:p>
    <w:p w14:paraId="5DDCEE6E" w14:textId="77777777" w:rsidR="009D3B6C" w:rsidRPr="009D3B6C" w:rsidRDefault="009D3B6C" w:rsidP="00636FC4">
      <w:pPr>
        <w:tabs>
          <w:tab w:val="left" w:pos="312"/>
        </w:tabs>
        <w:jc w:val="both"/>
        <w:rPr>
          <w:sz w:val="24"/>
          <w:szCs w:val="24"/>
          <w:lang w:val="en-GB"/>
        </w:rPr>
      </w:pPr>
    </w:p>
    <w:p w14:paraId="2BBFA845" w14:textId="77777777" w:rsidR="00087345" w:rsidRDefault="00690667" w:rsidP="00636FC4">
      <w:pPr>
        <w:jc w:val="both"/>
        <w:rPr>
          <w:lang w:val="en-GB"/>
        </w:rPr>
      </w:pPr>
      <w:r>
        <w:rPr>
          <w:noProof/>
          <w:lang w:val="en-GB" w:eastAsia="en-GB"/>
        </w:rPr>
        <w:drawing>
          <wp:inline distT="0" distB="0" distL="114300" distR="114300" wp14:anchorId="72A7BACB" wp14:editId="0ADDFF83">
            <wp:extent cx="5268661" cy="2450130"/>
            <wp:effectExtent l="0" t="0" r="8255" b="7620"/>
            <wp:docPr id="53" name="Picture 53" descr="11.computer p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11.computer plays"/>
                    <pic:cNvPicPr>
                      <a:picLocks noChangeAspect="1"/>
                    </pic:cNvPicPr>
                  </pic:nvPicPr>
                  <pic:blipFill rotWithShape="1">
                    <a:blip r:embed="rId50"/>
                    <a:srcRect t="11777" b="5520"/>
                    <a:stretch/>
                  </pic:blipFill>
                  <pic:spPr bwMode="auto">
                    <a:xfrm>
                      <a:off x="0" y="0"/>
                      <a:ext cx="5269230" cy="2450395"/>
                    </a:xfrm>
                    <a:prstGeom prst="rect">
                      <a:avLst/>
                    </a:prstGeom>
                    <a:ln>
                      <a:noFill/>
                    </a:ln>
                    <a:extLst>
                      <a:ext uri="{53640926-AAD7-44D8-BBD7-CCE9431645EC}">
                        <a14:shadowObscured xmlns:a14="http://schemas.microsoft.com/office/drawing/2010/main"/>
                      </a:ext>
                    </a:extLst>
                  </pic:spPr>
                </pic:pic>
              </a:graphicData>
            </a:graphic>
          </wp:inline>
        </w:drawing>
      </w:r>
    </w:p>
    <w:p w14:paraId="72A7244C" w14:textId="77777777" w:rsidR="00087345" w:rsidRDefault="00087345" w:rsidP="00636FC4">
      <w:pPr>
        <w:jc w:val="both"/>
        <w:rPr>
          <w:lang w:val="en-GB"/>
        </w:rPr>
      </w:pPr>
    </w:p>
    <w:p w14:paraId="11287185" w14:textId="76EECC36" w:rsidR="00087345" w:rsidRPr="009D3B6C" w:rsidRDefault="009D3B6C" w:rsidP="00636FC4">
      <w:pPr>
        <w:tabs>
          <w:tab w:val="left" w:pos="312"/>
        </w:tabs>
        <w:jc w:val="both"/>
        <w:rPr>
          <w:sz w:val="24"/>
          <w:szCs w:val="24"/>
          <w:lang w:val="en-GB"/>
        </w:rPr>
      </w:pPr>
      <w:r>
        <w:rPr>
          <w:sz w:val="24"/>
          <w:szCs w:val="24"/>
          <w:lang w:val="en-GB"/>
        </w:rPr>
        <w:t>12.</w:t>
      </w:r>
      <w:r w:rsidR="00636FC4">
        <w:rPr>
          <w:sz w:val="24"/>
          <w:szCs w:val="24"/>
          <w:lang w:val="en-GB"/>
        </w:rPr>
        <w:t xml:space="preserve">  </w:t>
      </w:r>
      <w:r>
        <w:rPr>
          <w:sz w:val="24"/>
          <w:szCs w:val="24"/>
          <w:lang w:val="en-GB"/>
        </w:rPr>
        <w:t xml:space="preserve"> </w:t>
      </w:r>
      <w:r w:rsidRPr="009D3B6C">
        <w:rPr>
          <w:sz w:val="24"/>
          <w:szCs w:val="24"/>
          <w:lang w:val="en-GB"/>
        </w:rPr>
        <w:t>X wins in play with computer</w:t>
      </w:r>
    </w:p>
    <w:p w14:paraId="5797C32C" w14:textId="77777777" w:rsidR="00087345" w:rsidRDefault="00690667" w:rsidP="00636FC4">
      <w:pPr>
        <w:jc w:val="both"/>
        <w:rPr>
          <w:lang w:val="en-GB"/>
        </w:rPr>
      </w:pPr>
      <w:bookmarkStart w:id="0" w:name="_GoBack"/>
      <w:r>
        <w:rPr>
          <w:noProof/>
          <w:lang w:val="en-GB" w:eastAsia="en-GB"/>
        </w:rPr>
        <w:drawing>
          <wp:inline distT="0" distB="0" distL="114300" distR="114300" wp14:anchorId="07F6BD5E" wp14:editId="0116D028">
            <wp:extent cx="5269230" cy="2795337"/>
            <wp:effectExtent l="0" t="0" r="7620" b="5080"/>
            <wp:docPr id="54" name="Picture 54" descr="12.X wins in play with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12.X wins in play with computer"/>
                    <pic:cNvPicPr>
                      <a:picLocks noChangeAspect="1"/>
                    </pic:cNvPicPr>
                  </pic:nvPicPr>
                  <pic:blipFill rotWithShape="1">
                    <a:blip r:embed="rId51"/>
                    <a:srcRect b="5655"/>
                    <a:stretch/>
                  </pic:blipFill>
                  <pic:spPr bwMode="auto">
                    <a:xfrm>
                      <a:off x="0" y="0"/>
                      <a:ext cx="5269230" cy="2795337"/>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7427503D" w14:textId="77777777" w:rsidR="00087345" w:rsidRDefault="00087345" w:rsidP="00636FC4">
      <w:pPr>
        <w:jc w:val="both"/>
        <w:rPr>
          <w:lang w:val="en-GB"/>
        </w:rPr>
      </w:pPr>
    </w:p>
    <w:p w14:paraId="233E2B86" w14:textId="2F489CCF" w:rsidR="00087345" w:rsidRPr="009D3B6C" w:rsidRDefault="00690667" w:rsidP="00636FC4">
      <w:pPr>
        <w:jc w:val="both"/>
        <w:rPr>
          <w:b/>
          <w:bCs/>
          <w:sz w:val="28"/>
          <w:szCs w:val="28"/>
          <w:lang w:val="en-GB"/>
        </w:rPr>
      </w:pPr>
      <w:r w:rsidRPr="009D3B6C">
        <w:rPr>
          <w:b/>
          <w:bCs/>
          <w:sz w:val="28"/>
          <w:szCs w:val="28"/>
          <w:lang w:val="en-GB"/>
        </w:rPr>
        <w:t>Conclusion</w:t>
      </w:r>
      <w:r w:rsidR="009D3B6C" w:rsidRPr="009D3B6C">
        <w:rPr>
          <w:b/>
          <w:bCs/>
          <w:sz w:val="28"/>
          <w:szCs w:val="28"/>
          <w:lang w:val="en-GB"/>
        </w:rPr>
        <w:t>:</w:t>
      </w:r>
    </w:p>
    <w:p w14:paraId="231874CB" w14:textId="77777777" w:rsidR="00087345" w:rsidRPr="009D3B6C" w:rsidRDefault="00087345" w:rsidP="00636FC4">
      <w:pPr>
        <w:jc w:val="both"/>
        <w:rPr>
          <w:sz w:val="24"/>
          <w:szCs w:val="24"/>
          <w:lang w:val="en-GB"/>
        </w:rPr>
      </w:pPr>
    </w:p>
    <w:p w14:paraId="7C4563AA" w14:textId="0FB482E0" w:rsidR="00087345" w:rsidRDefault="00690667" w:rsidP="00636FC4">
      <w:pPr>
        <w:jc w:val="both"/>
        <w:rPr>
          <w:sz w:val="24"/>
          <w:szCs w:val="24"/>
          <w:lang w:val="en-GB"/>
        </w:rPr>
      </w:pPr>
      <w:r w:rsidRPr="009D3B6C">
        <w:rPr>
          <w:sz w:val="24"/>
          <w:szCs w:val="24"/>
          <w:lang w:val="en-GB"/>
        </w:rPr>
        <w:t>This document contains the source code screenshots of the Tic-Tac-Toe project. The project was implemented using HTML, CSS, and Python Flask for backend functionality</w:t>
      </w:r>
      <w:r w:rsidR="009D3B6C">
        <w:rPr>
          <w:sz w:val="24"/>
          <w:szCs w:val="24"/>
          <w:lang w:val="en-GB"/>
        </w:rPr>
        <w:t>.</w:t>
      </w:r>
    </w:p>
    <w:p w14:paraId="549CDE01" w14:textId="77777777" w:rsidR="009D3B6C" w:rsidRDefault="009D3B6C" w:rsidP="00636FC4">
      <w:pPr>
        <w:jc w:val="both"/>
        <w:rPr>
          <w:sz w:val="24"/>
          <w:szCs w:val="24"/>
          <w:lang w:val="en-GB"/>
        </w:rPr>
      </w:pPr>
    </w:p>
    <w:p w14:paraId="3E50E564" w14:textId="77777777" w:rsidR="009D3B6C" w:rsidRDefault="009D3B6C" w:rsidP="00636FC4">
      <w:pPr>
        <w:jc w:val="both"/>
        <w:rPr>
          <w:sz w:val="24"/>
          <w:szCs w:val="24"/>
          <w:lang w:val="en-GB"/>
        </w:rPr>
      </w:pPr>
    </w:p>
    <w:p w14:paraId="15C2A2BB" w14:textId="77777777" w:rsidR="009D3B6C" w:rsidRDefault="009D3B6C" w:rsidP="00636FC4">
      <w:pPr>
        <w:jc w:val="both"/>
        <w:rPr>
          <w:sz w:val="24"/>
          <w:szCs w:val="24"/>
          <w:lang w:val="en-GB"/>
        </w:rPr>
      </w:pPr>
    </w:p>
    <w:p w14:paraId="298F7768" w14:textId="77777777" w:rsidR="009D3B6C" w:rsidRDefault="009D3B6C" w:rsidP="00636FC4">
      <w:pPr>
        <w:pBdr>
          <w:bottom w:val="thinThickThinMediumGap" w:sz="18" w:space="1" w:color="auto"/>
        </w:pBdr>
        <w:jc w:val="both"/>
        <w:rPr>
          <w:sz w:val="24"/>
          <w:szCs w:val="24"/>
          <w:lang w:val="en-GB"/>
        </w:rPr>
      </w:pPr>
    </w:p>
    <w:p w14:paraId="4DDC6DB5" w14:textId="77777777" w:rsidR="009D3B6C" w:rsidRPr="009D3B6C" w:rsidRDefault="009D3B6C" w:rsidP="00636FC4">
      <w:pPr>
        <w:jc w:val="both"/>
        <w:rPr>
          <w:sz w:val="24"/>
          <w:szCs w:val="24"/>
          <w:lang w:val="en-GB"/>
        </w:rPr>
      </w:pPr>
    </w:p>
    <w:sectPr w:rsidR="009D3B6C" w:rsidRPr="009D3B6C" w:rsidSect="00545893">
      <w:footerReference w:type="default" r:id="rId52"/>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611869" w14:textId="77777777" w:rsidR="00690667" w:rsidRDefault="00690667" w:rsidP="009D3B6C">
      <w:r>
        <w:separator/>
      </w:r>
    </w:p>
  </w:endnote>
  <w:endnote w:type="continuationSeparator" w:id="0">
    <w:p w14:paraId="633005A1" w14:textId="77777777" w:rsidR="00690667" w:rsidRDefault="00690667" w:rsidP="009D3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384218345"/>
      <w:docPartObj>
        <w:docPartGallery w:val="Page Numbers (Bottom of Page)"/>
        <w:docPartUnique/>
      </w:docPartObj>
    </w:sdtPr>
    <w:sdtEndPr>
      <w:rPr>
        <w:noProof/>
      </w:rPr>
    </w:sdtEndPr>
    <w:sdtContent>
      <w:p w14:paraId="6F6A6CD8" w14:textId="54B32584" w:rsidR="00636FC4" w:rsidRPr="00636FC4" w:rsidRDefault="00636FC4">
        <w:pPr>
          <w:pStyle w:val="Footer"/>
          <w:jc w:val="center"/>
          <w:rPr>
            <w:sz w:val="24"/>
            <w:szCs w:val="24"/>
          </w:rPr>
        </w:pPr>
        <w:r w:rsidRPr="00636FC4">
          <w:rPr>
            <w:sz w:val="24"/>
            <w:szCs w:val="24"/>
          </w:rPr>
          <w:fldChar w:fldCharType="begin"/>
        </w:r>
        <w:r w:rsidRPr="00636FC4">
          <w:rPr>
            <w:sz w:val="24"/>
            <w:szCs w:val="24"/>
          </w:rPr>
          <w:instrText xml:space="preserve"> PAGE   \* MERGEFORMAT </w:instrText>
        </w:r>
        <w:r w:rsidRPr="00636FC4">
          <w:rPr>
            <w:sz w:val="24"/>
            <w:szCs w:val="24"/>
          </w:rPr>
          <w:fldChar w:fldCharType="separate"/>
        </w:r>
        <w:r w:rsidR="00EA6F7C">
          <w:rPr>
            <w:noProof/>
            <w:sz w:val="24"/>
            <w:szCs w:val="24"/>
          </w:rPr>
          <w:t>25</w:t>
        </w:r>
        <w:r w:rsidRPr="00636FC4">
          <w:rPr>
            <w:noProof/>
            <w:sz w:val="24"/>
            <w:szCs w:val="24"/>
          </w:rPr>
          <w:fldChar w:fldCharType="end"/>
        </w:r>
      </w:p>
    </w:sdtContent>
  </w:sdt>
  <w:p w14:paraId="1EA26C3D" w14:textId="77777777" w:rsidR="009D3B6C" w:rsidRDefault="009D3B6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646F20" w14:textId="77777777" w:rsidR="00690667" w:rsidRDefault="00690667" w:rsidP="009D3B6C">
      <w:r>
        <w:separator/>
      </w:r>
    </w:p>
  </w:footnote>
  <w:footnote w:type="continuationSeparator" w:id="0">
    <w:p w14:paraId="48BFF6D4" w14:textId="77777777" w:rsidR="00690667" w:rsidRDefault="00690667" w:rsidP="009D3B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358B1F"/>
    <w:multiLevelType w:val="singleLevel"/>
    <w:tmpl w:val="88358B1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785319A"/>
    <w:multiLevelType w:val="hybridMultilevel"/>
    <w:tmpl w:val="1F94B4BE"/>
    <w:lvl w:ilvl="0" w:tplc="2000000F">
      <w:start w:val="9"/>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1EC3CA6"/>
    <w:multiLevelType w:val="hybridMultilevel"/>
    <w:tmpl w:val="DAD0FE06"/>
    <w:lvl w:ilvl="0" w:tplc="2000000F">
      <w:start w:val="9"/>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6F857B0"/>
    <w:multiLevelType w:val="multilevel"/>
    <w:tmpl w:val="46F857B0"/>
    <w:lvl w:ilvl="0">
      <w:start w:val="1"/>
      <w:numFmt w:val="bullet"/>
      <w:lvlText w:val=""/>
      <w:lvlJc w:val="left"/>
      <w:pPr>
        <w:tabs>
          <w:tab w:val="left" w:pos="420"/>
        </w:tabs>
        <w:ind w:left="620" w:hanging="420"/>
      </w:pPr>
      <w:rPr>
        <w:rFonts w:ascii="Wingdings" w:hAnsi="Wingdings" w:hint="default"/>
      </w:rPr>
    </w:lvl>
    <w:lvl w:ilvl="1">
      <w:start w:val="1"/>
      <w:numFmt w:val="bullet"/>
      <w:lvlText w:val=""/>
      <w:lvlJc w:val="left"/>
      <w:pPr>
        <w:tabs>
          <w:tab w:val="left" w:pos="840"/>
        </w:tabs>
        <w:ind w:left="1040" w:hanging="420"/>
      </w:pPr>
      <w:rPr>
        <w:rFonts w:ascii="Wingdings" w:hAnsi="Wingdings" w:hint="default"/>
      </w:rPr>
    </w:lvl>
    <w:lvl w:ilvl="2">
      <w:start w:val="1"/>
      <w:numFmt w:val="bullet"/>
      <w:lvlText w:val=""/>
      <w:lvlJc w:val="left"/>
      <w:pPr>
        <w:tabs>
          <w:tab w:val="left" w:pos="1260"/>
        </w:tabs>
        <w:ind w:left="1460" w:hanging="420"/>
      </w:pPr>
      <w:rPr>
        <w:rFonts w:ascii="Wingdings" w:hAnsi="Wingdings" w:hint="default"/>
      </w:rPr>
    </w:lvl>
    <w:lvl w:ilvl="3">
      <w:start w:val="1"/>
      <w:numFmt w:val="bullet"/>
      <w:lvlText w:val=""/>
      <w:lvlJc w:val="left"/>
      <w:pPr>
        <w:tabs>
          <w:tab w:val="left" w:pos="1680"/>
        </w:tabs>
        <w:ind w:left="1880" w:hanging="420"/>
      </w:pPr>
      <w:rPr>
        <w:rFonts w:ascii="Wingdings" w:hAnsi="Wingdings" w:hint="default"/>
      </w:rPr>
    </w:lvl>
    <w:lvl w:ilvl="4">
      <w:start w:val="1"/>
      <w:numFmt w:val="bullet"/>
      <w:lvlText w:val=""/>
      <w:lvlJc w:val="left"/>
      <w:pPr>
        <w:tabs>
          <w:tab w:val="left" w:pos="2100"/>
        </w:tabs>
        <w:ind w:left="2300" w:hanging="420"/>
      </w:pPr>
      <w:rPr>
        <w:rFonts w:ascii="Wingdings" w:hAnsi="Wingdings" w:hint="default"/>
      </w:rPr>
    </w:lvl>
    <w:lvl w:ilvl="5">
      <w:start w:val="1"/>
      <w:numFmt w:val="bullet"/>
      <w:lvlText w:val=""/>
      <w:lvlJc w:val="left"/>
      <w:pPr>
        <w:tabs>
          <w:tab w:val="left" w:pos="2520"/>
        </w:tabs>
        <w:ind w:left="2720" w:hanging="420"/>
      </w:pPr>
      <w:rPr>
        <w:rFonts w:ascii="Wingdings" w:hAnsi="Wingdings" w:hint="default"/>
      </w:rPr>
    </w:lvl>
    <w:lvl w:ilvl="6">
      <w:start w:val="1"/>
      <w:numFmt w:val="bullet"/>
      <w:lvlText w:val=""/>
      <w:lvlJc w:val="left"/>
      <w:pPr>
        <w:tabs>
          <w:tab w:val="left" w:pos="2940"/>
        </w:tabs>
        <w:ind w:left="3140" w:hanging="420"/>
      </w:pPr>
      <w:rPr>
        <w:rFonts w:ascii="Wingdings" w:hAnsi="Wingdings" w:hint="default"/>
      </w:rPr>
    </w:lvl>
    <w:lvl w:ilvl="7">
      <w:start w:val="1"/>
      <w:numFmt w:val="bullet"/>
      <w:lvlText w:val=""/>
      <w:lvlJc w:val="left"/>
      <w:pPr>
        <w:tabs>
          <w:tab w:val="left" w:pos="3360"/>
        </w:tabs>
        <w:ind w:left="3560" w:hanging="420"/>
      </w:pPr>
      <w:rPr>
        <w:rFonts w:ascii="Wingdings" w:hAnsi="Wingdings" w:hint="default"/>
      </w:rPr>
    </w:lvl>
    <w:lvl w:ilvl="8">
      <w:start w:val="1"/>
      <w:numFmt w:val="bullet"/>
      <w:lvlText w:val=""/>
      <w:lvlJc w:val="left"/>
      <w:pPr>
        <w:tabs>
          <w:tab w:val="left" w:pos="3780"/>
        </w:tabs>
        <w:ind w:left="3980" w:hanging="420"/>
      </w:pPr>
      <w:rPr>
        <w:rFonts w:ascii="Wingdings" w:hAnsi="Wingdings" w:hint="default"/>
      </w:rPr>
    </w:lvl>
  </w:abstractNum>
  <w:abstractNum w:abstractNumId="4" w15:restartNumberingAfterBreak="0">
    <w:nsid w:val="4D5CA50B"/>
    <w:multiLevelType w:val="singleLevel"/>
    <w:tmpl w:val="4D5CA50B"/>
    <w:lvl w:ilvl="0">
      <w:start w:val="8"/>
      <w:numFmt w:val="decimal"/>
      <w:lvlText w:val="%1."/>
      <w:lvlJc w:val="left"/>
      <w:pPr>
        <w:tabs>
          <w:tab w:val="left" w:pos="312"/>
        </w:tabs>
      </w:pPr>
    </w:lvl>
  </w:abstractNum>
  <w:abstractNum w:abstractNumId="5" w15:restartNumberingAfterBreak="0">
    <w:nsid w:val="5163ECA4"/>
    <w:multiLevelType w:val="singleLevel"/>
    <w:tmpl w:val="5163ECA4"/>
    <w:lvl w:ilvl="0">
      <w:start w:val="3"/>
      <w:numFmt w:val="decimal"/>
      <w:lvlText w:val="%1."/>
      <w:lvlJc w:val="left"/>
      <w:pPr>
        <w:tabs>
          <w:tab w:val="left" w:pos="312"/>
        </w:tabs>
      </w:pPr>
    </w:lvl>
  </w:abstractNum>
  <w:abstractNum w:abstractNumId="6" w15:restartNumberingAfterBreak="0">
    <w:nsid w:val="6A871D99"/>
    <w:multiLevelType w:val="hybridMultilevel"/>
    <w:tmpl w:val="79B0BB68"/>
    <w:lvl w:ilvl="0" w:tplc="C756B440">
      <w:start w:val="1"/>
      <w:numFmt w:val="decimal"/>
      <w:lvlText w:val="%1."/>
      <w:lvlJc w:val="left"/>
      <w:pPr>
        <w:ind w:left="620" w:hanging="360"/>
      </w:pPr>
      <w:rPr>
        <w:rFonts w:hint="default"/>
      </w:rPr>
    </w:lvl>
    <w:lvl w:ilvl="1" w:tplc="20000019" w:tentative="1">
      <w:start w:val="1"/>
      <w:numFmt w:val="lowerLetter"/>
      <w:lvlText w:val="%2."/>
      <w:lvlJc w:val="left"/>
      <w:pPr>
        <w:ind w:left="1340" w:hanging="360"/>
      </w:pPr>
    </w:lvl>
    <w:lvl w:ilvl="2" w:tplc="2000001B" w:tentative="1">
      <w:start w:val="1"/>
      <w:numFmt w:val="lowerRoman"/>
      <w:lvlText w:val="%3."/>
      <w:lvlJc w:val="right"/>
      <w:pPr>
        <w:ind w:left="2060" w:hanging="180"/>
      </w:pPr>
    </w:lvl>
    <w:lvl w:ilvl="3" w:tplc="2000000F" w:tentative="1">
      <w:start w:val="1"/>
      <w:numFmt w:val="decimal"/>
      <w:lvlText w:val="%4."/>
      <w:lvlJc w:val="left"/>
      <w:pPr>
        <w:ind w:left="2780" w:hanging="360"/>
      </w:pPr>
    </w:lvl>
    <w:lvl w:ilvl="4" w:tplc="20000019" w:tentative="1">
      <w:start w:val="1"/>
      <w:numFmt w:val="lowerLetter"/>
      <w:lvlText w:val="%5."/>
      <w:lvlJc w:val="left"/>
      <w:pPr>
        <w:ind w:left="3500" w:hanging="360"/>
      </w:pPr>
    </w:lvl>
    <w:lvl w:ilvl="5" w:tplc="2000001B" w:tentative="1">
      <w:start w:val="1"/>
      <w:numFmt w:val="lowerRoman"/>
      <w:lvlText w:val="%6."/>
      <w:lvlJc w:val="right"/>
      <w:pPr>
        <w:ind w:left="4220" w:hanging="180"/>
      </w:pPr>
    </w:lvl>
    <w:lvl w:ilvl="6" w:tplc="2000000F" w:tentative="1">
      <w:start w:val="1"/>
      <w:numFmt w:val="decimal"/>
      <w:lvlText w:val="%7."/>
      <w:lvlJc w:val="left"/>
      <w:pPr>
        <w:ind w:left="4940" w:hanging="360"/>
      </w:pPr>
    </w:lvl>
    <w:lvl w:ilvl="7" w:tplc="20000019" w:tentative="1">
      <w:start w:val="1"/>
      <w:numFmt w:val="lowerLetter"/>
      <w:lvlText w:val="%8."/>
      <w:lvlJc w:val="left"/>
      <w:pPr>
        <w:ind w:left="5660" w:hanging="360"/>
      </w:pPr>
    </w:lvl>
    <w:lvl w:ilvl="8" w:tplc="2000001B" w:tentative="1">
      <w:start w:val="1"/>
      <w:numFmt w:val="lowerRoman"/>
      <w:lvlText w:val="%9."/>
      <w:lvlJc w:val="right"/>
      <w:pPr>
        <w:ind w:left="6380" w:hanging="180"/>
      </w:pPr>
    </w:lvl>
  </w:abstractNum>
  <w:num w:numId="1">
    <w:abstractNumId w:val="3"/>
  </w:num>
  <w:num w:numId="2">
    <w:abstractNumId w:val="0"/>
  </w:num>
  <w:num w:numId="3">
    <w:abstractNumId w:val="5"/>
  </w:num>
  <w:num w:numId="4">
    <w:abstractNumId w:val="4"/>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embedSystemFonts/>
  <w:bordersDoNotSurroundHeader/>
  <w:bordersDoNotSurroundFooter/>
  <w:proofState w:spelling="clean" w:grammar="clean"/>
  <w:documentProtection w:edit="readOnly" w:formatting="1" w:enforcement="0"/>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0E44A1"/>
    <w:rsid w:val="00087345"/>
    <w:rsid w:val="0016045D"/>
    <w:rsid w:val="00251534"/>
    <w:rsid w:val="002B48EF"/>
    <w:rsid w:val="004C2B8D"/>
    <w:rsid w:val="00545893"/>
    <w:rsid w:val="005577F3"/>
    <w:rsid w:val="00567098"/>
    <w:rsid w:val="00636FC4"/>
    <w:rsid w:val="00690667"/>
    <w:rsid w:val="00823B3C"/>
    <w:rsid w:val="008F594D"/>
    <w:rsid w:val="009A0C0F"/>
    <w:rsid w:val="009D3B6C"/>
    <w:rsid w:val="009F770D"/>
    <w:rsid w:val="00A20D7A"/>
    <w:rsid w:val="00BA094E"/>
    <w:rsid w:val="00C270F2"/>
    <w:rsid w:val="00C51E51"/>
    <w:rsid w:val="00D62F3C"/>
    <w:rsid w:val="00EA6F7C"/>
    <w:rsid w:val="1E3856ED"/>
    <w:rsid w:val="6D0E44A1"/>
    <w:rsid w:val="79583A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56142"/>
  <w15:docId w15:val="{0139023B-AF1C-4489-8E31-25794F4D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PK" w:eastAsia="en-PK"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paragraph" w:styleId="Heading1">
    <w:name w:val="heading 1"/>
    <w:basedOn w:val="Normal"/>
    <w:next w:val="Normal"/>
    <w:link w:val="Heading1Char"/>
    <w:qFormat/>
    <w:rsid w:val="009D3B6C"/>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5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567098"/>
    <w:pPr>
      <w:ind w:left="720"/>
      <w:contextualSpacing/>
    </w:pPr>
  </w:style>
  <w:style w:type="paragraph" w:styleId="Header">
    <w:name w:val="header"/>
    <w:basedOn w:val="Normal"/>
    <w:link w:val="HeaderChar"/>
    <w:rsid w:val="009D3B6C"/>
    <w:pPr>
      <w:tabs>
        <w:tab w:val="center" w:pos="4513"/>
        <w:tab w:val="right" w:pos="9026"/>
      </w:tabs>
    </w:pPr>
  </w:style>
  <w:style w:type="character" w:customStyle="1" w:styleId="HeaderChar">
    <w:name w:val="Header Char"/>
    <w:basedOn w:val="DefaultParagraphFont"/>
    <w:link w:val="Header"/>
    <w:rsid w:val="009D3B6C"/>
    <w:rPr>
      <w:lang w:val="en-US" w:eastAsia="zh-CN"/>
    </w:rPr>
  </w:style>
  <w:style w:type="paragraph" w:styleId="Footer">
    <w:name w:val="footer"/>
    <w:basedOn w:val="Normal"/>
    <w:link w:val="FooterChar"/>
    <w:uiPriority w:val="99"/>
    <w:rsid w:val="009D3B6C"/>
    <w:pPr>
      <w:tabs>
        <w:tab w:val="center" w:pos="4513"/>
        <w:tab w:val="right" w:pos="9026"/>
      </w:tabs>
    </w:pPr>
  </w:style>
  <w:style w:type="character" w:customStyle="1" w:styleId="FooterChar">
    <w:name w:val="Footer Char"/>
    <w:basedOn w:val="DefaultParagraphFont"/>
    <w:link w:val="Footer"/>
    <w:uiPriority w:val="99"/>
    <w:rsid w:val="009D3B6C"/>
    <w:rPr>
      <w:lang w:val="en-US" w:eastAsia="zh-CN"/>
    </w:rPr>
  </w:style>
  <w:style w:type="character" w:customStyle="1" w:styleId="Heading1Char">
    <w:name w:val="Heading 1 Char"/>
    <w:basedOn w:val="DefaultParagraphFont"/>
    <w:link w:val="Heading1"/>
    <w:rsid w:val="009D3B6C"/>
    <w:rPr>
      <w:rFonts w:asciiTheme="majorHAnsi" w:eastAsiaTheme="majorEastAsia" w:hAnsiTheme="majorHAnsi" w:cstheme="majorBidi"/>
      <w:color w:val="2E74B5" w:themeColor="accent1" w:themeShade="BF"/>
      <w:sz w:val="32"/>
      <w:szCs w:val="32"/>
      <w:lang w:val="en-US" w:eastAsia="zh-CN"/>
    </w:rPr>
  </w:style>
  <w:style w:type="paragraph" w:styleId="TOCHeading">
    <w:name w:val="TOC Heading"/>
    <w:basedOn w:val="Heading1"/>
    <w:next w:val="Normal"/>
    <w:uiPriority w:val="39"/>
    <w:unhideWhenUsed/>
    <w:qFormat/>
    <w:rsid w:val="009D3B6C"/>
    <w:pPr>
      <w:spacing w:line="259" w:lineRule="auto"/>
      <w:outlineLvl w:val="9"/>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3B226-3665-4B4D-BAA9-1CC3D24BF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25</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ayesha javed</dc:creator>
  <cp:lastModifiedBy>ayesha javed</cp:lastModifiedBy>
  <cp:revision>7</cp:revision>
  <dcterms:created xsi:type="dcterms:W3CDTF">2025-02-22T13:34:00Z</dcterms:created>
  <dcterms:modified xsi:type="dcterms:W3CDTF">2025-09-24T17:16:00Z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16E06A5EAB7540159C9DF08C74286B3F_11</vt:lpwstr>
  </property>
</Properties>
</file>